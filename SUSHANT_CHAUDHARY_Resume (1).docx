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Border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F5031" w14:paraId="49D902A9" w14:textId="77777777">
        <w:trPr>
          <w:trHeight w:val="700"/>
          <w:tblCellSpacing w:w="0" w:type="dxa"/>
        </w:trPr>
        <w:tc>
          <w:tcPr>
            <w:tcW w:w="10506" w:type="dxa"/>
            <w:shd w:val="clear" w:color="auto" w:fill="DAE4E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C364A9A" w14:textId="77777777" w:rsidR="00EF5031" w:rsidRDefault="00EF5031">
            <w:pPr>
              <w:pStyle w:val="div"/>
              <w:spacing w:line="260" w:lineRule="atLeast"/>
              <w:rPr>
                <w:rStyle w:val="topbordercell"/>
                <w:rFonts w:ascii="Fira Sans Light" w:eastAsia="Fira Sans Light" w:hAnsi="Fira Sans Light" w:cs="Fira Sans Light"/>
                <w:color w:val="000000"/>
                <w:sz w:val="20"/>
                <w:szCs w:val="20"/>
                <w:shd w:val="clear" w:color="auto" w:fill="auto"/>
              </w:rPr>
            </w:pPr>
          </w:p>
        </w:tc>
      </w:tr>
    </w:tbl>
    <w:p w14:paraId="2547EC08" w14:textId="77777777" w:rsidR="00EF5031" w:rsidRDefault="00000000">
      <w:pPr>
        <w:pStyle w:val="documentname"/>
        <w:pBdr>
          <w:bottom w:val="none" w:sz="0" w:space="0" w:color="auto"/>
        </w:pBdr>
        <w:spacing w:before="100"/>
        <w:sectPr w:rsidR="00EF5031">
          <w:pgSz w:w="11906" w:h="16838"/>
          <w:pgMar w:top="0" w:right="700" w:bottom="400" w:left="700" w:header="708" w:footer="708" w:gutter="0"/>
          <w:cols w:space="708"/>
        </w:sectPr>
      </w:pPr>
      <w:r>
        <w:rPr>
          <w:rStyle w:val="span"/>
        </w:rPr>
        <w:t>SUSHANT</w:t>
      </w:r>
      <w:r>
        <w:t xml:space="preserve"> </w:t>
      </w:r>
      <w:r>
        <w:rPr>
          <w:rStyle w:val="span"/>
        </w:rPr>
        <w:t>CHAUDHARY</w:t>
      </w:r>
    </w:p>
    <w:p w14:paraId="5336B231" w14:textId="77777777" w:rsidR="00EF5031" w:rsidRDefault="00000000">
      <w:pPr>
        <w:pStyle w:val="bottombordername"/>
        <w:rPr>
          <w:rFonts w:ascii="Fira Sans Light" w:eastAsia="Fira Sans Light" w:hAnsi="Fira Sans Light" w:cs="Fira Sans Light"/>
          <w:color w:val="000000"/>
        </w:rPr>
      </w:pPr>
      <w:r>
        <w:rPr>
          <w:rFonts w:ascii="Fira Sans Light" w:eastAsia="Fira Sans Light" w:hAnsi="Fira Sans Light" w:cs="Fira Sans Light"/>
          <w:color w:val="000000"/>
        </w:rPr>
        <w:t> </w:t>
      </w:r>
    </w:p>
    <w:tbl>
      <w:tblPr>
        <w:tblStyle w:val="documentparentContainer"/>
        <w:tblW w:w="5000" w:type="pct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20"/>
        <w:gridCol w:w="680"/>
        <w:gridCol w:w="3206"/>
      </w:tblGrid>
      <w:tr w:rsidR="00EF5031" w14:paraId="738300F3" w14:textId="77777777">
        <w:trPr>
          <w:hidden/>
        </w:trPr>
        <w:tc>
          <w:tcPr>
            <w:tcW w:w="66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5EDFFC" w14:textId="77777777" w:rsidR="00EF5031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76C3ACBF" w14:textId="77777777" w:rsidR="00EF5031" w:rsidRDefault="00000000">
            <w:pPr>
              <w:pStyle w:val="documentleft-boxsectionnth-child1toppadding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4BC7124C" w14:textId="77777777" w:rsidR="00EF5031" w:rsidRDefault="00000000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Professional Summary </w:t>
            </w:r>
            <w:r>
              <w:pict w14:anchorId="06AD4834">
                <v:rect id="_x0000_s1031" style="position:absolute;margin-left:0;margin-top:1.75pt;width:331pt;height:11.5pt;z-index:-251658240;mso-position-horizontal-relative:text;mso-position-vertical-relative:line" fillcolor="#dae4ea" stroked="f">
                  <v:path strokeok="f"/>
                </v:rect>
              </w:pict>
            </w:r>
          </w:p>
          <w:p w14:paraId="2F15D1A4" w14:textId="77777777" w:rsidR="00EF5031" w:rsidRDefault="00000000">
            <w:pPr>
              <w:pStyle w:val="documentleft-boxsinglecolumn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b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Quality Engineer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validating banking and customer-facing solutions through </w:t>
            </w:r>
            <w:r>
              <w:rPr>
                <w:rStyle w:val="b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functional, integration, regression, UAT, and API testing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. Strengthens release quality by turning business requirements into test scenarios, managing defects in </w:t>
            </w:r>
            <w:r>
              <w:rPr>
                <w:rStyle w:val="b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Jira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and checking backend data in </w:t>
            </w:r>
            <w:r>
              <w:rPr>
                <w:rStyle w:val="b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Oracle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with </w:t>
            </w:r>
            <w:r>
              <w:rPr>
                <w:rStyle w:val="b"/>
                <w:rFonts w:ascii="Fira Sans Light" w:eastAsia="Fira Sans Light" w:hAnsi="Fira Sans Light" w:cs="Fira Sans Light"/>
                <w:b/>
                <w:bCs/>
                <w:color w:val="000000"/>
                <w:sz w:val="20"/>
                <w:szCs w:val="20"/>
              </w:rPr>
              <w:t>Postman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. Brings full stack development experience that supports root-cause analysis and tighter collaboration across QA, business, and development teams.</w:t>
            </w:r>
          </w:p>
          <w:p w14:paraId="731846DC" w14:textId="77777777" w:rsidR="00EF5031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05634E4D" w14:textId="77777777" w:rsidR="00EF5031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4DBF947F" w14:textId="77777777" w:rsidR="00EF5031" w:rsidRDefault="00000000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49B0B2A3" w14:textId="77777777" w:rsidR="00EF5031" w:rsidRDefault="00000000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Work Experience </w:t>
            </w:r>
            <w:r>
              <w:pict w14:anchorId="40B7B727">
                <v:rect id="_x0000_s1026" style="position:absolute;margin-left:0;margin-top:1.75pt;width:331pt;height:11.5pt;z-index:-251657216;mso-position-horizontal-relative:text;mso-position-vertical-relative:line" fillcolor="#dae4ea" stroked="f">
                  <v:path strokeok="f"/>
                </v:rect>
              </w:pict>
            </w:r>
          </w:p>
          <w:p w14:paraId="1AC203A4" w14:textId="77777777" w:rsidR="00EF5031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QUALITY ENGINEERING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ivdocumentjobdates"/>
                <w:color w:val="000000"/>
                <w:sz w:val="20"/>
                <w:szCs w:val="20"/>
              </w:rPr>
              <w:t>04/2022 to Current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201257B0" w14:textId="77777777" w:rsidR="00EF5031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PNC BANK, USA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- Remote</w:t>
            </w:r>
          </w:p>
          <w:p w14:paraId="7ABABBBF" w14:textId="352719F4" w:rsidR="00EF5031" w:rsidRDefault="00000000">
            <w:pPr>
              <w:pStyle w:val="p"/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trong"/>
                <w:color w:val="000000"/>
                <w:sz w:val="20"/>
                <w:szCs w:val="20"/>
              </w:rPr>
              <w:t>Projects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- Marketing Decisioning Wing | CIF Decom | Relationship Rew</w:t>
            </w:r>
            <w:r w:rsidR="00422B37"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rds &amp; Enhancements</w:t>
            </w:r>
          </w:p>
          <w:p w14:paraId="68C19328" w14:textId="77777777" w:rsidR="00EF5031" w:rsidRDefault="00000000">
            <w:pPr>
              <w:pStyle w:val="divdocumentulli"/>
              <w:numPr>
                <w:ilvl w:val="0"/>
                <w:numId w:val="1"/>
              </w:numPr>
              <w:spacing w:before="60"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Execute end-to-end Functional, Integration, Regression, and UAT testing for banking initiatives and client solutions.</w:t>
            </w:r>
          </w:p>
          <w:p w14:paraId="653760A3" w14:textId="77777777" w:rsidR="00EF503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Design test scenarios and test cases from business requirements to strengthen coverage across complex banking workflows.</w:t>
            </w:r>
          </w:p>
          <w:p w14:paraId="188337C4" w14:textId="77777777" w:rsidR="00EF503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Perform API testing with Postman and validate backend data in Oracle databases for accuracy and reliability.</w:t>
            </w:r>
          </w:p>
          <w:p w14:paraId="7CFF18EA" w14:textId="77777777" w:rsidR="00EF503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Log, track, and retest defects in Jira while supporting production verification and release readiness.</w:t>
            </w:r>
          </w:p>
          <w:p w14:paraId="616BCA7B" w14:textId="77777777" w:rsidR="00EF5031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Collaborate with Business Analysts, Developers, and QA teams throughout the SDLC while maintaining test documentation and QA standards.</w:t>
            </w:r>
          </w:p>
          <w:p w14:paraId="7F43CC16" w14:textId="77777777" w:rsidR="00EF5031" w:rsidRDefault="00000000">
            <w:pPr>
              <w:pStyle w:val="documentpaddedline"/>
              <w:pBdr>
                <w:top w:val="none" w:sz="0" w:space="15" w:color="auto"/>
              </w:pBdr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Full Stack Software Developer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ivdocumentjobdates"/>
                <w:color w:val="000000"/>
                <w:sz w:val="20"/>
                <w:szCs w:val="20"/>
              </w:rPr>
              <w:t>08/2018 to 07/2021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66F96E69" w14:textId="77777777" w:rsidR="00EF5031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VANWARD INFORMATION TECHNOLOGIES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- Bangalore</w:t>
            </w:r>
          </w:p>
          <w:p w14:paraId="0A0DAD41" w14:textId="77777777" w:rsidR="00EF5031" w:rsidRDefault="00000000">
            <w:pPr>
              <w:pStyle w:val="p"/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trong"/>
                <w:color w:val="000000"/>
                <w:sz w:val="20"/>
                <w:szCs w:val="20"/>
              </w:rPr>
              <w:t xml:space="preserve">Projects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- PRESIDENCY INTRANET PORTAL | ETG COMPANY, Bangalore</w:t>
            </w:r>
          </w:p>
          <w:p w14:paraId="49BC5ACC" w14:textId="77777777" w:rsidR="00EF5031" w:rsidRDefault="00000000">
            <w:pPr>
              <w:pStyle w:val="divdocumentulli"/>
              <w:numPr>
                <w:ilvl w:val="0"/>
                <w:numId w:val="2"/>
              </w:numPr>
              <w:spacing w:before="60"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Developed backend integration between the UI and database using Core Java, J2EE, Struts 2.0, Hibernate, and Spring.</w:t>
            </w:r>
          </w:p>
          <w:p w14:paraId="59F42930" w14:textId="77777777" w:rsidR="00EF503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Designed business logic, SQL queries, model classes, and database tables to support application functionality.</w:t>
            </w:r>
          </w:p>
          <w:p w14:paraId="06DCF18E" w14:textId="77777777" w:rsidR="00EF503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Built user interfaces and translated screen requirements into workable front-end components.</w:t>
            </w:r>
          </w:p>
          <w:p w14:paraId="652B8344" w14:textId="77777777" w:rsidR="00EF503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Tested the UI and middle layer manually, then resolved issues found during functional, integration, regression, API, and UAT cycles.</w:t>
            </w:r>
          </w:p>
          <w:p w14:paraId="5157A7C3" w14:textId="77777777" w:rsidR="00EF5031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Documented software requirements and detailed screen designs, then supported deployments across different environments.</w:t>
            </w:r>
          </w:p>
          <w:p w14:paraId="2ACBB86F" w14:textId="77777777" w:rsidR="00EF5031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646F56EF" w14:textId="77777777" w:rsidR="00EF5031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1E66FC26" w14:textId="77777777" w:rsidR="00EF5031" w:rsidRDefault="00000000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6FE3F1CD" w14:textId="77777777" w:rsidR="00EF5031" w:rsidRDefault="00000000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Education </w:t>
            </w:r>
            <w:r>
              <w:pict w14:anchorId="62FA18D9">
                <v:rect id="_x0000_s1027" style="position:absolute;margin-left:0;margin-top:1.75pt;width:331pt;height:11.5pt;z-index:-251656192;mso-position-horizontal-relative:text;mso-position-vertical-relative:line" fillcolor="#dae4ea" stroked="f">
                  <v:path strokeok="f"/>
                </v:rect>
              </w:pict>
            </w:r>
          </w:p>
          <w:p w14:paraId="16C047ED" w14:textId="77777777" w:rsidR="00EF5031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ivdocumentdegree"/>
                <w:color w:val="000000"/>
                <w:sz w:val="20"/>
                <w:szCs w:val="20"/>
              </w:rPr>
              <w:t>Master of Computer Applications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07/2018</w:t>
            </w:r>
            <w:r>
              <w:rPr>
                <w:rStyle w:val="divdocumentjobdates"/>
                <w:color w:val="000000"/>
                <w:sz w:val="20"/>
                <w:szCs w:val="20"/>
              </w:rPr>
              <w:t xml:space="preserve"> </w:t>
            </w:r>
          </w:p>
          <w:p w14:paraId="69940BB6" w14:textId="77777777" w:rsidR="00EF5031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New Horizon College of Engineering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divdocumenteduc-secjobcity"/>
                <w:color w:val="000000"/>
                <w:sz w:val="20"/>
                <w:szCs w:val="20"/>
              </w:rPr>
              <w:t>Bangalore, Karnataka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6F92434B" w14:textId="77777777" w:rsidR="00EF5031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592C8FF4" w14:textId="77777777" w:rsidR="00EF5031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1D9B5949" w14:textId="77777777" w:rsidR="00EF5031" w:rsidRDefault="00000000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6BBD1098" w14:textId="77777777" w:rsidR="00EF5031" w:rsidRDefault="00000000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Language </w:t>
            </w:r>
            <w:r>
              <w:pict w14:anchorId="2F983A30">
                <v:rect id="_x0000_s1028" style="position:absolute;margin-left:0;margin-top:1.75pt;width:331pt;height:11.5pt;z-index:-251655168;mso-position-horizontal-relative:text;mso-position-vertical-relative:line" fillcolor="#dae4ea" stroked="f">
                  <v:path strokeok="f"/>
                </v:rect>
              </w:pict>
            </w:r>
          </w:p>
          <w:p w14:paraId="4F329792" w14:textId="77777777" w:rsidR="00EF5031" w:rsidRDefault="00000000">
            <w:pPr>
              <w:pStyle w:val="div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ectionlangSecparagraphnotnativeLangParafieldfieldFRFM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HINDI, ENGLISH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62ED9BB8" w14:textId="77777777" w:rsidR="00EF5031" w:rsidRDefault="00000000">
            <w:pPr>
              <w:pStyle w:val="documentleft-boxsectionnth-last-child1bottomlowborder"/>
              <w:pBdr>
                <w:top w:val="none" w:sz="0" w:space="5" w:color="auto"/>
                <w:bottom w:val="single" w:sz="8" w:space="0" w:color="094D73"/>
              </w:pBdr>
              <w:spacing w:line="2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</w:tc>
        <w:tc>
          <w:tcPr>
            <w:tcW w:w="6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7BE052" w14:textId="77777777" w:rsidR="00EF5031" w:rsidRDefault="00EF5031">
            <w:pPr>
              <w:pStyle w:val="leftboxrightpaddingcellParagraph"/>
              <w:spacing w:line="260" w:lineRule="atLeast"/>
              <w:textAlignment w:val="auto"/>
              <w:rPr>
                <w:rStyle w:val="leftboxrightpaddingcell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</w:tc>
        <w:tc>
          <w:tcPr>
            <w:tcW w:w="320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599B02" w14:textId="77777777" w:rsidR="00EF5031" w:rsidRDefault="00000000">
            <w:pPr>
              <w:pStyle w:val="documentleft-boxsectionnth-child1toppadding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779C60CF" w14:textId="77777777" w:rsidR="00EF5031" w:rsidRDefault="00000000">
            <w:pPr>
              <w:pStyle w:val="documentheading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highlight w:val="white"/>
              </w:rPr>
              <w:t>Contact </w:t>
            </w:r>
            <w:r>
              <w:pict w14:anchorId="7DFD18DA">
                <v:rect id="_x0000_s1029" style="position:absolute;margin-left:0;margin-top:1.75pt;width:160.3pt;height:11.5pt;z-index:-251654144;mso-position-horizontal-relative:text;mso-position-vertical-relative:line" fillcolor="#dae4ea" stroked="f">
                  <v:path strokeok="f"/>
                </v:rect>
              </w:pict>
            </w:r>
          </w:p>
          <w:p w14:paraId="453AD12C" w14:textId="77777777" w:rsidR="00EF5031" w:rsidRDefault="00000000">
            <w:pPr>
              <w:pStyle w:val="documentaddress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>
              <w:rPr>
                <w:rStyle w:val="documenttxtBold"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>Meerut, India 250002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color w:val="00000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>
              <w:rPr>
                <w:rStyle w:val="documenttxtBold"/>
                <w:vanish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vanish/>
                <w:color w:val="000000"/>
              </w:rPr>
              <w:t>Meerut, India 250002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vanish/>
                <w:color w:val="000000"/>
              </w:rPr>
              <w:t xml:space="preserve"> </w:t>
            </w:r>
          </w:p>
          <w:p w14:paraId="7C775514" w14:textId="77777777" w:rsidR="00EF5031" w:rsidRDefault="00000000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Phone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+91 7349374944</w:t>
            </w:r>
          </w:p>
          <w:p w14:paraId="0907E724" w14:textId="77777777" w:rsidR="00EF5031" w:rsidRDefault="00000000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Email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sushantchaudhary413@gmail.com</w:t>
            </w:r>
          </w:p>
          <w:p w14:paraId="0F3B01C2" w14:textId="77777777" w:rsidR="00EF5031" w:rsidRDefault="00000000">
            <w:pPr>
              <w:pStyle w:val="bottomlowborder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65BF335C" w14:textId="77777777" w:rsidR="00EF5031" w:rsidRDefault="00000000">
            <w:pPr>
              <w:pStyle w:val="topborder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73223FFD" w14:textId="77777777" w:rsidR="00EF5031" w:rsidRDefault="00000000">
            <w:pPr>
              <w:pStyle w:val="documentsectiontoppadding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03FDB883" w14:textId="77777777" w:rsidR="00EF5031" w:rsidRDefault="00000000">
            <w:pPr>
              <w:pStyle w:val="documentheading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highlight w:val="white"/>
              </w:rPr>
              <w:t>Skills </w:t>
            </w:r>
            <w:r>
              <w:pict w14:anchorId="71AF6618">
                <v:rect id="_x0000_s1030" style="position:absolute;margin-left:0;margin-top:1.75pt;width:160.3pt;height:11.5pt;z-index:-251653120;mso-position-horizontal-relative:text;mso-position-vertical-relative:line" fillcolor="#dae4ea" stroked="f">
                  <v:path strokeok="f"/>
                </v:rect>
              </w:pict>
            </w:r>
          </w:p>
          <w:p w14:paraId="379C26C6" w14:textId="77777777" w:rsidR="00EF5031" w:rsidRDefault="00000000">
            <w:pPr>
              <w:pStyle w:val="documentskills-categoryleft-boxskliSeccategory-parentnth-child1category-spacer"/>
              <w:spacing w:line="20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7C8841B5" w14:textId="77777777" w:rsidR="00EF5031" w:rsidRDefault="00000000">
            <w:pPr>
              <w:pStyle w:val="documentskills-categoryright-boxcategory-heading"/>
              <w:pBdr>
                <w:right w:val="none" w:sz="0" w:space="4" w:color="auto"/>
              </w:pBdr>
              <w:spacing w:after="100" w:line="260" w:lineRule="atLeast"/>
              <w:ind w:right="8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22"/>
                <w:szCs w:val="22"/>
              </w:rPr>
              <w:t>Technical Skills</w:t>
            </w:r>
          </w:p>
          <w:p w14:paraId="124DBD69" w14:textId="77777777" w:rsidR="00EF5031" w:rsidRDefault="00000000">
            <w:pPr>
              <w:pStyle w:val="documentskills-categoryright-boxskliSeccategory-paragraphulli"/>
              <w:numPr>
                <w:ilvl w:val="0"/>
                <w:numId w:val="3"/>
              </w:numPr>
              <w:spacing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Core Java, J2EE</w:t>
            </w:r>
          </w:p>
          <w:p w14:paraId="4B6813F9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72D32573" w14:textId="77777777" w:rsidR="00EF5031" w:rsidRDefault="00000000">
            <w:pPr>
              <w:pStyle w:val="documentskills-categoryright-boxskliSeccategory-paragraphulli"/>
              <w:numPr>
                <w:ilvl w:val="0"/>
                <w:numId w:val="4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Struts 2.0</w:t>
            </w:r>
          </w:p>
          <w:p w14:paraId="29509F7F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15038236" w14:textId="77777777" w:rsidR="00EF5031" w:rsidRDefault="00000000">
            <w:pPr>
              <w:pStyle w:val="documentskills-categoryright-boxskliSeccategory-paragraphulli"/>
              <w:numPr>
                <w:ilvl w:val="0"/>
                <w:numId w:val="5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Hibernate</w:t>
            </w:r>
          </w:p>
          <w:p w14:paraId="42A71880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1F63B9E6" w14:textId="77777777" w:rsidR="00EF5031" w:rsidRDefault="00000000">
            <w:pPr>
              <w:pStyle w:val="documentskills-categoryright-boxskliSeccategory-paragraphulli"/>
              <w:numPr>
                <w:ilvl w:val="0"/>
                <w:numId w:val="6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Spring</w:t>
            </w:r>
          </w:p>
          <w:p w14:paraId="4FDF6666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48683996" w14:textId="77777777" w:rsidR="00EF5031" w:rsidRDefault="00000000">
            <w:pPr>
              <w:pStyle w:val="documentskills-categoryright-boxskliSeccategory-paragraphulli"/>
              <w:numPr>
                <w:ilvl w:val="0"/>
                <w:numId w:val="7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Functional testing</w:t>
            </w:r>
          </w:p>
          <w:p w14:paraId="617603DC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077EFCFF" w14:textId="77777777" w:rsidR="00EF5031" w:rsidRDefault="00000000">
            <w:pPr>
              <w:pStyle w:val="documentskills-categoryright-boxskliSeccategory-paragraphulli"/>
              <w:numPr>
                <w:ilvl w:val="0"/>
                <w:numId w:val="8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Integration &amp; regression testing</w:t>
            </w:r>
          </w:p>
          <w:p w14:paraId="2DBC6F98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3111F376" w14:textId="77777777" w:rsidR="00EF5031" w:rsidRDefault="00000000">
            <w:pPr>
              <w:pStyle w:val="documentskills-categoryright-boxskliSeccategory-paragraphulli"/>
              <w:numPr>
                <w:ilvl w:val="0"/>
                <w:numId w:val="9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API testing</w:t>
            </w:r>
          </w:p>
          <w:p w14:paraId="18B5B629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0E19F087" w14:textId="77777777" w:rsidR="00EF5031" w:rsidRDefault="00000000">
            <w:pPr>
              <w:pStyle w:val="documentskills-categoryright-boxskliSeccategory-paragraphulli"/>
              <w:numPr>
                <w:ilvl w:val="0"/>
                <w:numId w:val="10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SQL</w:t>
            </w:r>
          </w:p>
          <w:p w14:paraId="142D3646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2587DCFE" w14:textId="77777777" w:rsidR="00EF5031" w:rsidRDefault="00000000">
            <w:pPr>
              <w:pStyle w:val="documentskills-categoryright-boxskliSeccategory-paragraphulli"/>
              <w:numPr>
                <w:ilvl w:val="0"/>
                <w:numId w:val="11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Jira</w:t>
            </w:r>
          </w:p>
          <w:p w14:paraId="6835D3A3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paragraphnth-last-child1coma-sptr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paragraphnth-last-child1coma-sptr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</w:t>
            </w:r>
          </w:p>
          <w:p w14:paraId="74050C79" w14:textId="77777777" w:rsidR="00EF5031" w:rsidRDefault="00000000">
            <w:pPr>
              <w:pStyle w:val="documentskills-categoryleft-boxskliSeccategory-spacer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00BC6C41" w14:textId="77777777" w:rsidR="00EF5031" w:rsidRDefault="00000000">
            <w:pPr>
              <w:pStyle w:val="documentskills-categoryright-boxcategory-heading"/>
              <w:pBdr>
                <w:right w:val="none" w:sz="0" w:space="4" w:color="auto"/>
              </w:pBdr>
              <w:spacing w:after="100" w:line="260" w:lineRule="atLeast"/>
              <w:ind w:right="8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22"/>
                <w:szCs w:val="22"/>
              </w:rPr>
              <w:t>Testing Methods</w:t>
            </w:r>
          </w:p>
          <w:p w14:paraId="5791BB79" w14:textId="77777777" w:rsidR="00EF5031" w:rsidRDefault="00000000">
            <w:pPr>
              <w:pStyle w:val="documentskills-categoryright-boxskliSeccategory-paragraphulli"/>
              <w:numPr>
                <w:ilvl w:val="0"/>
                <w:numId w:val="12"/>
              </w:numPr>
              <w:spacing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UAT</w:t>
            </w:r>
          </w:p>
          <w:p w14:paraId="0CD20434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6FF7E567" w14:textId="77777777" w:rsidR="00EF5031" w:rsidRDefault="00000000">
            <w:pPr>
              <w:pStyle w:val="documentskills-categoryright-boxskliSeccategory-paragraphulli"/>
              <w:numPr>
                <w:ilvl w:val="0"/>
                <w:numId w:val="13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Test design &amp; execution</w:t>
            </w:r>
          </w:p>
          <w:p w14:paraId="14288832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71FDAFAA" w14:textId="77777777" w:rsidR="00EF5031" w:rsidRDefault="00000000">
            <w:pPr>
              <w:pStyle w:val="documentskills-categoryright-boxskliSeccategory-paragraphulli"/>
              <w:numPr>
                <w:ilvl w:val="0"/>
                <w:numId w:val="14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Test scenario design</w:t>
            </w:r>
          </w:p>
          <w:p w14:paraId="2C49143B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0A99DE7F" w14:textId="77777777" w:rsidR="00EF5031" w:rsidRDefault="00000000">
            <w:pPr>
              <w:pStyle w:val="documentskills-categoryright-boxskliSeccategory-paragraphulli"/>
              <w:numPr>
                <w:ilvl w:val="0"/>
                <w:numId w:val="15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Test case design</w:t>
            </w:r>
          </w:p>
          <w:p w14:paraId="4BF9776B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3C671013" w14:textId="77777777" w:rsidR="00EF5031" w:rsidRDefault="00000000">
            <w:pPr>
              <w:pStyle w:val="documentskills-categoryright-boxskliSeccategory-paragraphulli"/>
              <w:numPr>
                <w:ilvl w:val="0"/>
                <w:numId w:val="16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Test documentation</w:t>
            </w:r>
          </w:p>
          <w:p w14:paraId="58E07853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paragraphnth-last-child1coma-sptr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paragraphnth-last-child1coma-sptr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</w:t>
            </w:r>
          </w:p>
          <w:p w14:paraId="3674F6AC" w14:textId="77777777" w:rsidR="00EF5031" w:rsidRDefault="00000000">
            <w:pPr>
              <w:pStyle w:val="documentskills-categoryleft-boxskliSeccategory-spacer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4027FB40" w14:textId="77777777" w:rsidR="00EF5031" w:rsidRDefault="00000000">
            <w:pPr>
              <w:pStyle w:val="documentskills-categoryright-boxcategory-heading"/>
              <w:pBdr>
                <w:right w:val="none" w:sz="0" w:space="4" w:color="auto"/>
              </w:pBdr>
              <w:spacing w:after="100" w:line="260" w:lineRule="atLeast"/>
              <w:ind w:right="8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22"/>
                <w:szCs w:val="22"/>
              </w:rPr>
            </w:pPr>
            <w:r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22"/>
                <w:szCs w:val="22"/>
              </w:rPr>
              <w:t>QA Delivery</w:t>
            </w:r>
          </w:p>
          <w:p w14:paraId="58DEAD20" w14:textId="77777777" w:rsidR="00EF5031" w:rsidRDefault="00000000">
            <w:pPr>
              <w:pStyle w:val="documentskills-categoryright-boxskliSeccategory-paragraphulli"/>
              <w:numPr>
                <w:ilvl w:val="0"/>
                <w:numId w:val="17"/>
              </w:numPr>
              <w:spacing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Release validation</w:t>
            </w:r>
          </w:p>
          <w:p w14:paraId="71A48D86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50D632E8" w14:textId="77777777" w:rsidR="00EF5031" w:rsidRDefault="00000000">
            <w:pPr>
              <w:pStyle w:val="documentskills-categoryright-boxskliSeccategory-paragraphulli"/>
              <w:numPr>
                <w:ilvl w:val="0"/>
                <w:numId w:val="18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Defect triage</w:t>
            </w:r>
          </w:p>
          <w:p w14:paraId="446BD768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7833848C" w14:textId="77777777" w:rsidR="00EF5031" w:rsidRDefault="00000000">
            <w:pPr>
              <w:pStyle w:val="documentskills-categoryright-boxskliSeccategory-paragraphulli"/>
              <w:numPr>
                <w:ilvl w:val="0"/>
                <w:numId w:val="19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Production verification</w:t>
            </w:r>
          </w:p>
          <w:p w14:paraId="6B70F1E8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66FD45A5" w14:textId="77777777" w:rsidR="00EF5031" w:rsidRDefault="00000000">
            <w:pPr>
              <w:pStyle w:val="documentskills-categoryright-boxskliSeccategory-paragraphulli"/>
              <w:numPr>
                <w:ilvl w:val="0"/>
                <w:numId w:val="20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Business requirements analysis</w:t>
            </w:r>
          </w:p>
          <w:p w14:paraId="1D65A83B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coma-sptr"/>
                <w:rFonts w:ascii="Fira Sans Light" w:eastAsia="Fira Sans Light" w:hAnsi="Fira Sans Light" w:cs="Fira Sans Light"/>
                <w:vanish/>
                <w:color w:val="000000"/>
                <w:sz w:val="20"/>
                <w:szCs w:val="20"/>
              </w:rPr>
              <w:t>,</w:t>
            </w:r>
          </w:p>
          <w:p w14:paraId="5FF39861" w14:textId="77777777" w:rsidR="00EF5031" w:rsidRDefault="00000000">
            <w:pPr>
              <w:pStyle w:val="documentskills-categoryright-boxskliSeccategory-paragraphulli"/>
              <w:numPr>
                <w:ilvl w:val="0"/>
                <w:numId w:val="21"/>
              </w:numPr>
              <w:spacing w:before="100" w:line="260" w:lineRule="atLeast"/>
              <w:ind w:left="332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SDLC collaboration</w:t>
            </w:r>
          </w:p>
          <w:p w14:paraId="1F299CE1" w14:textId="77777777" w:rsidR="00EF5031" w:rsidRDefault="00000000">
            <w:pPr>
              <w:spacing w:line="260" w:lineRule="atLeast"/>
              <w:ind w:left="140"/>
              <w:textAlignment w:val="auto"/>
              <w:rPr>
                <w:rStyle w:val="documentskills-categoryleft-boxcategory-parentparagraphnth-last-child1coma-sptr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ills-categoryleft-boxcategory-parentparagraphnth-last-child1coma-sptr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</w:t>
            </w:r>
          </w:p>
          <w:p w14:paraId="1A741CD6" w14:textId="77777777" w:rsidR="00EF5031" w:rsidRDefault="00000000">
            <w:pPr>
              <w:pStyle w:val="documentleft-boxsectionnth-last-child1bottomlowborder"/>
              <w:pBdr>
                <w:top w:val="none" w:sz="0" w:space="5" w:color="auto"/>
                <w:bottom w:val="single" w:sz="8" w:space="0" w:color="094D73"/>
              </w:pBdr>
              <w:spacing w:line="2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</w:tc>
      </w:tr>
    </w:tbl>
    <w:p w14:paraId="03C867DC" w14:textId="77777777" w:rsidR="00EF5031" w:rsidRDefault="00EF5031">
      <w:pPr>
        <w:rPr>
          <w:vanish/>
        </w:rPr>
      </w:pPr>
    </w:p>
    <w:tbl>
      <w:tblPr>
        <w:tblStyle w:val="documentparentContainer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EF5031" w14:paraId="09F17C47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A4526E2" w14:textId="77777777" w:rsidR="00EF5031" w:rsidRDefault="00EF5031">
            <w:pPr>
              <w:rPr>
                <w:rFonts w:ascii="Fira Sans Light" w:eastAsia="Fira Sans Light" w:hAnsi="Fira Sans Light" w:cs="Fira Sans Light"/>
                <w:color w:val="000000"/>
              </w:rPr>
            </w:pPr>
          </w:p>
        </w:tc>
      </w:tr>
    </w:tbl>
    <w:p w14:paraId="103970E9" w14:textId="77777777" w:rsidR="00EF5031" w:rsidRDefault="00EF5031">
      <w:pPr>
        <w:rPr>
          <w:rFonts w:ascii="Fira Sans Light" w:eastAsia="Fira Sans Light" w:hAnsi="Fira Sans Light" w:cs="Fira Sans Light"/>
          <w:color w:val="000000"/>
        </w:rPr>
      </w:pPr>
    </w:p>
    <w:sectPr w:rsidR="00EF5031">
      <w:type w:val="continuous"/>
      <w:pgSz w:w="11906" w:h="16838"/>
      <w:pgMar w:top="400" w:right="700" w:bottom="400" w:left="7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charset w:val="00"/>
    <w:family w:val="swiss"/>
    <w:pitch w:val="variable"/>
    <w:sig w:usb0="600002FF" w:usb1="00000001" w:usb2="00000000" w:usb3="00000000" w:csb0="0000019F" w:csb1="00000000"/>
    <w:embedBold r:id="rId1" w:fontKey="{3A425E45-32D0-49FE-988C-6890DBFD0AAC}"/>
  </w:font>
  <w:font w:name="Fira Sans Medium">
    <w:charset w:val="00"/>
    <w:family w:val="swiss"/>
    <w:pitch w:val="variable"/>
    <w:sig w:usb0="600002FF" w:usb1="00000001" w:usb2="00000000" w:usb3="00000000" w:csb0="0000019F" w:csb1="00000000"/>
    <w:embedRegular r:id="rId2" w:fontKey="{2A058624-9F74-45AA-9990-D87E5ABE5A94}"/>
  </w:font>
  <w:font w:name="Fira Sans Light">
    <w:charset w:val="00"/>
    <w:family w:val="swiss"/>
    <w:pitch w:val="variable"/>
    <w:sig w:usb0="600002FF" w:usb1="00000001" w:usb2="00000000" w:usb3="00000000" w:csb0="0000019F" w:csb1="00000000"/>
    <w:embedRegular r:id="rId3" w:fontKey="{51E744CA-DB34-4938-8B0A-72F871DBF38C}"/>
    <w:embedBold r:id="rId4" w:fontKey="{87B6421F-4969-40C1-A6D5-1990CEE2BF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B0661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BEB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AE2B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4E43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32DA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2824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D4AD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D431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66229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4989E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2ECE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32C0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901A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869E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2032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5C5A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AAEC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FE7A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0420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A231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84D8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8EE1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1271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00AA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54E5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CC06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626C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AB80B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60D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38D0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8CE7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16DF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96E4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0ABD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60BB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4EBC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CA6A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F261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8406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EC5C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5A34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A05C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A8D1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BAF9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4AAF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475018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2C22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FEF8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FA92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5408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C80C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48B0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C677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6E7D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164CE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1ED4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9811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1892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FA5F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8285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A41A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CE0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C68B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3B0E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B078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0AB4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3C24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8C5E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8A97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E4A5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E627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8A00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33A1D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3C72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44B0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2435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305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ECCE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A823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8C8D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A8C6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70B8B4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2E7A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8680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FCA9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17E79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0C43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78EE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8A82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8E99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5EDC86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5E6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76F9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8877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A8DA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0293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6EAF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F221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325F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F96077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1EB4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069E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FC9F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1251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0A647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0E9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E9EBF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00AB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DE944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0EC5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BEB0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A256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320C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3607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FA22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40EF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32BC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A814AE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D441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221F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1A05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E280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9001B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0A74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4631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FC31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51C0A7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46CD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A010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A2BF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D894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C223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0CE8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A044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B08DF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728858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2AB4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36D9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9864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55AB7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F8F3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967E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D42A3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2AE8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63D09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FC81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3E77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3032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A413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2EA6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C46B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7E34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B5216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8A4AD9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90CE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24D7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1C0C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44F9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22DE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74F5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26A0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C4BF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C6D8F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F4D9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28D9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C08A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B46B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81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C89D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0881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88D9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20604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2099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C6CF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8A622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B822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262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A259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7682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9478A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7736C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70BE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52D4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26B0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4068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1C48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F453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84BD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787D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27007785">
    <w:abstractNumId w:val="0"/>
  </w:num>
  <w:num w:numId="2" w16cid:durableId="820272933">
    <w:abstractNumId w:val="1"/>
  </w:num>
  <w:num w:numId="3" w16cid:durableId="1469277606">
    <w:abstractNumId w:val="2"/>
  </w:num>
  <w:num w:numId="4" w16cid:durableId="418411766">
    <w:abstractNumId w:val="3"/>
  </w:num>
  <w:num w:numId="5" w16cid:durableId="1299917344">
    <w:abstractNumId w:val="4"/>
  </w:num>
  <w:num w:numId="6" w16cid:durableId="1499152554">
    <w:abstractNumId w:val="5"/>
  </w:num>
  <w:num w:numId="7" w16cid:durableId="473566902">
    <w:abstractNumId w:val="6"/>
  </w:num>
  <w:num w:numId="8" w16cid:durableId="959341520">
    <w:abstractNumId w:val="7"/>
  </w:num>
  <w:num w:numId="9" w16cid:durableId="1871066283">
    <w:abstractNumId w:val="8"/>
  </w:num>
  <w:num w:numId="10" w16cid:durableId="444421435">
    <w:abstractNumId w:val="9"/>
  </w:num>
  <w:num w:numId="11" w16cid:durableId="982853679">
    <w:abstractNumId w:val="10"/>
  </w:num>
  <w:num w:numId="12" w16cid:durableId="1928342310">
    <w:abstractNumId w:val="11"/>
  </w:num>
  <w:num w:numId="13" w16cid:durableId="600721339">
    <w:abstractNumId w:val="12"/>
  </w:num>
  <w:num w:numId="14" w16cid:durableId="1686319182">
    <w:abstractNumId w:val="13"/>
  </w:num>
  <w:num w:numId="15" w16cid:durableId="1209880587">
    <w:abstractNumId w:val="14"/>
  </w:num>
  <w:num w:numId="16" w16cid:durableId="1468547832">
    <w:abstractNumId w:val="15"/>
  </w:num>
  <w:num w:numId="17" w16cid:durableId="1545293910">
    <w:abstractNumId w:val="16"/>
  </w:num>
  <w:num w:numId="18" w16cid:durableId="973174237">
    <w:abstractNumId w:val="17"/>
  </w:num>
  <w:num w:numId="19" w16cid:durableId="1156842729">
    <w:abstractNumId w:val="18"/>
  </w:num>
  <w:num w:numId="20" w16cid:durableId="1776972186">
    <w:abstractNumId w:val="19"/>
  </w:num>
  <w:num w:numId="21" w16cid:durableId="21127002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31"/>
    <w:rsid w:val="00167EBC"/>
    <w:rsid w:val="00422B37"/>
    <w:rsid w:val="00E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3F30D3F"/>
  <w15:docId w15:val="{D65A6AA3-9BDD-41EB-9173-30B6D26B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iv">
    <w:name w:val="div"/>
    <w:basedOn w:val="Normal"/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topbordercell">
    <w:name w:val="topbordercell"/>
    <w:basedOn w:val="DefaultParagraphFont"/>
    <w:rPr>
      <w:shd w:val="clear" w:color="auto" w:fill="094D73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topBorderTable">
    <w:name w:val="topBorderTable"/>
    <w:basedOn w:val="TableNormal"/>
    <w:tblPr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520" w:lineRule="atLeast"/>
    </w:pPr>
    <w:rPr>
      <w:rFonts w:ascii="Fira Sans" w:eastAsia="Fira Sans" w:hAnsi="Fira Sans" w:cs="Fira Sans"/>
      <w:b/>
      <w:bCs/>
      <w:caps/>
      <w:color w:val="094D73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bottombordername">
    <w:name w:val="bottombordername"/>
    <w:basedOn w:val="Normal"/>
    <w:pPr>
      <w:pBdr>
        <w:top w:val="none" w:sz="0" w:space="3" w:color="auto"/>
        <w:bottom w:val="single" w:sz="8" w:space="0" w:color="8DA6B6"/>
      </w:pBdr>
      <w:spacing w:line="20" w:lineRule="atLeast"/>
    </w:pPr>
    <w:rPr>
      <w:sz w:val="2"/>
      <w:szCs w:val="2"/>
    </w:rPr>
  </w:style>
  <w:style w:type="character" w:customStyle="1" w:styleId="documentleft-box">
    <w:name w:val="document_left-box"/>
    <w:basedOn w:val="DefaultParagraphFont"/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8DA6B6"/>
      </w:pBdr>
      <w:spacing w:line="20" w:lineRule="atLeast"/>
    </w:pPr>
    <w:rPr>
      <w:vanish/>
      <w:sz w:val="2"/>
      <w:szCs w:val="2"/>
    </w:rPr>
  </w:style>
  <w:style w:type="paragraph" w:customStyle="1" w:styleId="documentleft-boxsectionnth-child1toppadding">
    <w:name w:val="document_left-box_section_nth-child(1)_toppadding"/>
    <w:basedOn w:val="Normal"/>
    <w:pPr>
      <w:spacing w:line="500" w:lineRule="atLeast"/>
    </w:pPr>
  </w:style>
  <w:style w:type="paragraph" w:customStyle="1" w:styleId="documentheading">
    <w:name w:val="document_heading"/>
    <w:basedOn w:val="Normal"/>
    <w:pPr>
      <w:pBdr>
        <w:bottom w:val="none" w:sz="0" w:space="4" w:color="auto"/>
      </w:pBdr>
      <w:spacing w:line="320" w:lineRule="atLeast"/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color w:val="094D73"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character" w:customStyle="1" w:styleId="b">
    <w:name w:val="b"/>
    <w:basedOn w:val="DefaultParagraphFont"/>
    <w:rPr>
      <w:bdr w:val="none" w:sz="0" w:space="0" w:color="auto"/>
      <w:vertAlign w:val="baseline"/>
    </w:rPr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94D73"/>
      </w:pBdr>
      <w:spacing w:line="20" w:lineRule="atLeast"/>
    </w:pPr>
    <w:rPr>
      <w:sz w:val="2"/>
      <w:szCs w:val="2"/>
    </w:rPr>
  </w:style>
  <w:style w:type="paragraph" w:customStyle="1" w:styleId="documentsectiontoppadding">
    <w:name w:val="document_section_toppadding"/>
    <w:basedOn w:val="Normal"/>
    <w:pPr>
      <w:spacing w:line="500" w:lineRule="atLeast"/>
    </w:pPr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dates">
    <w:name w:val="div_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texp-noneexpr-sectexp-totltotl-expr">
    <w:name w:val="document_texp-none_expr-sec_texp-totl_totl-expr"/>
    <w:basedOn w:val="DefaultParagraphFont"/>
    <w:rPr>
      <w:vanish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city">
    <w:name w:val="div_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state">
    <w:name w:val="div_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location">
    <w:name w:val="div_document_joblocation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p">
    <w:name w:val="p"/>
    <w:basedOn w:val="Normal"/>
  </w:style>
  <w:style w:type="character" w:customStyle="1" w:styleId="documentstrong">
    <w:name w:val="document_strong"/>
    <w:basedOn w:val="DefaultParagraphFont"/>
    <w:rPr>
      <w:rFonts w:ascii="Fira Sans" w:eastAsia="Fira Sans" w:hAnsi="Fira Sans" w:cs="Fira Sans"/>
      <w:b/>
      <w:bCs/>
    </w:rPr>
  </w:style>
  <w:style w:type="paragraph" w:customStyle="1" w:styleId="divdocumentulli">
    <w:name w:val="div_document_ul_li"/>
    <w:basedOn w:val="Normal"/>
  </w:style>
  <w:style w:type="character" w:customStyle="1" w:styleId="divdocumentdegree">
    <w:name w:val="div_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programline">
    <w:name w:val="div_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educ-secjobcity">
    <w:name w:val="div_document_educ-sec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state">
    <w:name w:val="div_document_educ-sec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country">
    <w:name w:val="div_document_educ-sec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paragraph" w:customStyle="1" w:styleId="documentlangSecparagraphfirstparagraph">
    <w:name w:val="document_langSec_paragraph_firstparagraph"/>
    <w:basedOn w:val="Normal"/>
  </w:style>
  <w:style w:type="character" w:customStyle="1" w:styleId="documentsectionlangSecparagraphnotnativeLangParafieldfieldFRFM">
    <w:name w:val="document_section_langSec_paragraph_not(.nativeLangPara)_field_fieldFRFM"/>
    <w:basedOn w:val="DefaultParagraphFont"/>
    <w:rPr>
      <w:b w:val="0"/>
      <w:bCs w:val="0"/>
    </w:rPr>
  </w:style>
  <w:style w:type="character" w:customStyle="1" w:styleId="documentfltRight">
    <w:name w:val="document_fltRight"/>
    <w:basedOn w:val="DefaultParagraphFont"/>
  </w:style>
  <w:style w:type="paragraph" w:customStyle="1" w:styleId="documentleft-boxsectionnth-last-child1bottomlowborder">
    <w:name w:val="document_left-box_section_nth-last-child(1)_bottomlowborder"/>
    <w:basedOn w:val="Normal"/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CNTC">
    <w:name w:val="document_right-box_SECTION_CNTC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SECTIONCNTCsection">
    <w:name w:val="document_SECTION_CNTC + section"/>
    <w:basedOn w:val="Normal"/>
  </w:style>
  <w:style w:type="paragraph" w:customStyle="1" w:styleId="documentskills-categoryright-boxcategory-parent">
    <w:name w:val="document_skills-category_right-box_category-parent"/>
    <w:basedOn w:val="Normal"/>
  </w:style>
  <w:style w:type="paragraph" w:customStyle="1" w:styleId="documentskills-categoryleft-boxskliSeccategory-parentnth-child1category-spacer">
    <w:name w:val="document_skills-category_left-box_skliSec_category-parent_nth-child(1)_category-spacer"/>
    <w:basedOn w:val="Normal"/>
    <w:rPr>
      <w:vanish/>
    </w:rPr>
  </w:style>
  <w:style w:type="paragraph" w:customStyle="1" w:styleId="documentskills-categoryright-boxcategory-heading">
    <w:name w:val="document_skills-category_right-box_category-heading"/>
    <w:basedOn w:val="Normal"/>
  </w:style>
  <w:style w:type="paragraph" w:customStyle="1" w:styleId="documentskills-categoryright-boxcategory-parentparagraph">
    <w:name w:val="document_skills-category_right-box_category-parent_paragraph"/>
    <w:basedOn w:val="Normal"/>
  </w:style>
  <w:style w:type="paragraph" w:customStyle="1" w:styleId="documentskills-categoryright-boxcategory-parentparagraphfield">
    <w:name w:val="document_skills-category_right-box_category-parent_paragraph_field"/>
    <w:basedOn w:val="Normal"/>
  </w:style>
  <w:style w:type="paragraph" w:customStyle="1" w:styleId="documentskills-categoryright-boxskliSeccategory-paragraphulli">
    <w:name w:val="document_skills-category_right-box_skliSec_category-paragraph_ul_li"/>
    <w:basedOn w:val="Normal"/>
  </w:style>
  <w:style w:type="character" w:customStyle="1" w:styleId="documentskills-categoryright-boxskliSeccategory-paragraphulliCharacter">
    <w:name w:val="document_skills-category_right-box_skliSec_category-paragraph_ul_li Character"/>
    <w:basedOn w:val="DefaultParagraphFont"/>
  </w:style>
  <w:style w:type="character" w:customStyle="1" w:styleId="documentskills-categoryleft-boxcategory-parentcoma-sptr">
    <w:name w:val="document_skills-category_left-box_category-parent_coma-sptr"/>
    <w:basedOn w:val="DefaultParagraphFont"/>
  </w:style>
  <w:style w:type="character" w:customStyle="1" w:styleId="documentskills-categoryleft-boxcategory-parentparagraphnth-last-child1coma-sptr">
    <w:name w:val="document_skills-category_left-box_category-parent_paragraph_nth-last-child(1)_coma-sptr"/>
    <w:basedOn w:val="DefaultParagraphFont"/>
    <w:rPr>
      <w:vanish/>
    </w:rPr>
  </w:style>
  <w:style w:type="paragraph" w:customStyle="1" w:styleId="documentskills-categoryleft-boxskliSeccategory-spacer">
    <w:name w:val="document_skills-category_left-box_skliSec_category-spacer"/>
    <w:basedOn w:val="Normal"/>
    <w:pPr>
      <w:spacing w:line="200" w:lineRule="atLeast"/>
    </w:pPr>
    <w:rPr>
      <w:sz w:val="20"/>
      <w:szCs w:val="20"/>
    </w:rPr>
  </w:style>
  <w:style w:type="table" w:customStyle="1" w:styleId="documentparentContainer">
    <w:name w:val="document_parentContainer"/>
    <w:basedOn w:val="TableNormal"/>
    <w:tblPr/>
  </w:style>
  <w:style w:type="character" w:customStyle="1" w:styleId="bottom-box">
    <w:name w:val="bottom-box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SUSHANT CHAUDHARY</dc:title>
  <cp:lastModifiedBy>neerajkumarchaubey007@outlook.com</cp:lastModifiedBy>
  <cp:revision>1</cp:revision>
  <dcterms:created xsi:type="dcterms:W3CDTF">2026-09-16T11:09:00Z</dcterms:created>
  <dcterms:modified xsi:type="dcterms:W3CDTF">2026-09-16T11:10:00Z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59a539ca-875b-4657-9bfe-06a8c71965f4</vt:lpwstr>
  </property>
  <property fmtid="{D5CDD505-2E9C-101B-9397-08002B2CF9AE}" pid="3" name="x1ye=0">
    <vt:lpwstr>IGMAAB+LCAAAAAAAAAMUmTWOhQAARA9EgVuJuzsd7m4fTr/ZK0xGknkMSiKYiAgCy8AExbMwQ8IkLRIiy9AIheDplxpcjqa1Jwx3V7jLEpv3T3INC6CG+ZGKaIP9Lx+Pa10Ea2Oapfsl7Cxm9jrMwyAouqD47dW49TMrgLcutLyOJVPqsJUw+m1+JlNtEa4mFUeslFC3puzHxZHQFEBfrEsAMkR3gjAkERXsbxLlB1u8DsHgkUtGt64/m8p84iX</vt:lpwstr>
  </property>
  <property fmtid="{D5CDD505-2E9C-101B-9397-08002B2CF9AE}" pid="4" name="x1ye=1">
    <vt:lpwstr>tuat0REB4Ws8bIrhohmxHTJVZZWuDnPVMUAqTGFGGGtbjAdKyzZtS7UcewwfAfcIcMSWMVFczH/7yqfOpUZDD5Nm+6KG/GTK9ojexPDYKVPK7aKry6V+vGBrntWtYuF5y9NnbwFj04wwGa1umi3ROGLwe+SKDh3SNnIOKiPv649iLxnhCa8dWiNcGaz6K5Xcj5QSlRh5zqpdPhZY0U0iZ15HIucTDzCRrBMWy3haBa/ykgsiGn5g91JMp4+igZA</vt:lpwstr>
  </property>
  <property fmtid="{D5CDD505-2E9C-101B-9397-08002B2CF9AE}" pid="5" name="x1ye=10">
    <vt:lpwstr>41OWECwU05RC4jt/wI1CtrrN3H7v7Vs+EWcf0g1PxpmxTrTOFCIhwRj6u7qe5jcKADbC0Krhrp2Mql8FKSoa3D3ABalgO1TTsZD1Wwlth5hkrkQSRfdZsifzMqBqU7CNeVWY9FYeNM38RYWXE8WMmuNeY3Hrf9NaK2M4hAh/ihduMRfVUrc5GkVM9hewjc5wDWp2/IGLEI3W2UkXlHFB7rAb5v6/zh6cvp3yOQkRU2xDB8EakrAFGAQNPYgg0JX</vt:lpwstr>
  </property>
  <property fmtid="{D5CDD505-2E9C-101B-9397-08002B2CF9AE}" pid="6" name="x1ye=100">
    <vt:lpwstr>9KEotpfDPfJGip/bP6r/oFwgYwAA</vt:lpwstr>
  </property>
  <property fmtid="{D5CDD505-2E9C-101B-9397-08002B2CF9AE}" pid="7" name="x1ye=11">
    <vt:lpwstr>xBk7TPo70wvUYoLOOt8QTG6Eg+2J0tyKDVLjBrhb8FyIC919Byjr0P3gm9JpLsTzauSZZO4+WJTEzRpJNSLtWjTvkNlvT/aBjhWZS+AU7Ay8NK1dZhomjqGOme6NDFWIKI3iH4PcMG2sEwPV7DfjlZRghyUqO4U1h6ti2/DCAyO9L8AppSXL5H35uoPa8feX8721jAw994HMXsubnieXuuQPhWFWuEj5VTmHxTq6U0yTjkT3qQCPdQweAHOaxdG</vt:lpwstr>
  </property>
  <property fmtid="{D5CDD505-2E9C-101B-9397-08002B2CF9AE}" pid="8" name="x1ye=12">
    <vt:lpwstr>SiXaOHI9468meVTJkoL5GpYxaJgTCUZsenzUoFTfwrjDraRmJ0dpNNeZL9+5CJb5CZSjZ48g1ot29bJFQ0hshEqJvXNZBOURrwF4I4C5pyy5S2kFo4mxsL+GoAfFV/zGKXO5Y6xo0nCDNvhl1XBJpos81n/S7aWqmJ3VGkGT4ZDAEesF8RmmeVHlS/5AWS+4tgVojVgb9wAKdTwKnR7sqKggM7mudVjeUdBNQmYxB7hASZsPkBX19uy/AB0JlvE</vt:lpwstr>
  </property>
  <property fmtid="{D5CDD505-2E9C-101B-9397-08002B2CF9AE}" pid="9" name="x1ye=13">
    <vt:lpwstr>Rrtqm0wFYb1eM0O0OmHHmz4X35iemtUy/FtvYyctsudPRr8nYUX2GvZsav1+7zv4L4NPRdt7aPWb4FHSt5X7hajXPWKm2kJKVXfasIXfK47jdTtgI+ICOKGNWxTvfzS3BKuCeuG/EvtXVaHUzpJmoUUIAWFbDoOiA0SjoYjGNfexeWQoFim6sIiMsM06PK9POl2Gg9bcrhwKLG0Iwg+7hVVFFtZIIekFDB1rvAj8AwRex2ldh3wYDHX66V0It8J</vt:lpwstr>
  </property>
  <property fmtid="{D5CDD505-2E9C-101B-9397-08002B2CF9AE}" pid="10" name="x1ye=14">
    <vt:lpwstr>W+/i3ty46Ex23V4U3LtLjoEYstbCdls8RRnMWKiC+Iw0mLwCyJcZHUsmCc/HC/pY8wi2NZT5KGJPAPhTJtX0UnKprdpGnVCRBQ3rmkZsx18ikrHH4gG8QKsMpFpnweGkZG03CLnOBp7eGNmPU4/baqLIeqm/vNKK9BC1CAQl5Ci2vNdnZylcgAI7kmICkfB60wtwC1mHJvkYsLWrBTUxGiTAV5Pxs1y0Yz7XtW9TLidYa/m3Gtud77hTitqpTOK</vt:lpwstr>
  </property>
  <property fmtid="{D5CDD505-2E9C-101B-9397-08002B2CF9AE}" pid="11" name="x1ye=15">
    <vt:lpwstr>0Dc8weW6KajPJA1EE66pRfj9DMzK5QFfo/swBmWngTy7DAB44l1qXcWokxkmD+/ih/0rqpSd9G8JIujmE0N/rWL8jLPoPUactBlLLAT0krzz43bNhlgSF+tTZLsmnU6Bd0fkwlxOlMEdzcDazzgm4w3uBEUDOPZH6dtsv7UlDpTxMflGRSHiyyUWyLOdxiL21UJ5A4KoyG8yzFzYlKQdZSfIkEhkkzqcXOuZlyh1xNJRfJDqCoAYk/0sF9JEX2e</vt:lpwstr>
  </property>
  <property fmtid="{D5CDD505-2E9C-101B-9397-08002B2CF9AE}" pid="12" name="x1ye=16">
    <vt:lpwstr>xmOi2UyJmWQ/urxdYgYdhJei7bVXgJ1DcCMRvNgYwfE7wEtKJi+Y8L+EMoYMrI8s8cdhKz2xO0dMNcepbqkWXPtKLLdxQJy33E2JLzVvQWpRVlbL9wXkddqWhni53mxDRdDFu1OYhVTGOntySrkA+94xwBSxHkb8mFey3AIWi0G+Y8ywZswnMX/tt754dBBB8z5Xot4ycXl6twsiUbPo0splcrFaeasI/KYW2W9vWIGaN/CYfFDH+lX4LtFe9OX</vt:lpwstr>
  </property>
  <property fmtid="{D5CDD505-2E9C-101B-9397-08002B2CF9AE}" pid="13" name="x1ye=17">
    <vt:lpwstr>1fDeYuTE7u2oRWN6PYnswo4muCp+Vs79lFYEzPAPhR+6q0NHyG0VoKhAK1M62gW1SM7EFmROtt0MHjPpvn5MdcYGrBmbxdl5w4VvWxT2U3QnQpSl6R9mHYY0o1x8XdHeJYoyNvFQC5RsnuuEKLwzo61z4zkbXs8oo7rQFnHwRHDE/wefhe1j8KCdS8+m5mTF50+N3V9y+pFRyLgjYhE4/JrfWYbiSfr26Nvf2TUjCGb4HfY5eSSGOk7MrRTWKwh</vt:lpwstr>
  </property>
  <property fmtid="{D5CDD505-2E9C-101B-9397-08002B2CF9AE}" pid="14" name="x1ye=18">
    <vt:lpwstr>VFOgtFOhzTctmEYWok4lntGPtiv2h36HE5RRBsiNU56gA6mFg2yj9ok38lZ/QclA8yaskJmZoCK4Uy0+s/cQ1x8e6XhHPgdPa4y+5eooN05TBDmoGHZm4+l5+8AkNWz+PkeMLXF28l+zzKeXyHsHGjeYqwHoqs5JWYWiqXpLzM0LXV1oLM835TdSBMY+KzUSgDsX8bRaG52ixLcwxJbt/e/e1+T9gU2BRx/H3EXvv4yVgvg6H3pQtAcqu2k2nwt</vt:lpwstr>
  </property>
  <property fmtid="{D5CDD505-2E9C-101B-9397-08002B2CF9AE}" pid="15" name="x1ye=19">
    <vt:lpwstr>890FuDbq8Kc/ZlWdd9puztSDSk+8HG3r6Oo+2H/qi2wFn92HbMfFyE7XaUYmYLg5u4Tk+pnbI6VRYYIUxCSKScDbv1GZL2lz/VOguJJQni9f7uu9IytS4nLLXWxK5F2rQUHrgfYOT/8IEOkWJl+43VvrnUcz8vU1kH1RWK7TAPj2t8NIiQiL9Q0bri5qmI1f2nEAGNzQayMBw/mmiLnhUiVLa47saqC0h3cLp1pJBSeEqi4+d7N2mWQDesTF/MV</vt:lpwstr>
  </property>
  <property fmtid="{D5CDD505-2E9C-101B-9397-08002B2CF9AE}" pid="16" name="x1ye=2">
    <vt:lpwstr>GZquRqlmbFtRUvqH4zeb56/ys4JNUnHZYG8eoGq3ruur3Bi9PVbTRMBJGdjNyI/vR8sIfKdwOGZnHy47qZDwGUuu+fexvl93x4cfSJJ5qLnm3KkkhkOvoOmTSPdCwSCbpqJqsDAIAHT0L7tsIRe7DjzQizhJ/ANh7bVldGRtE4fcJ2+iauYBt+aGCjo6e7fDL1bYOAVVKWyfMRUBcI8oBG5dRCO3OQOTTR58sh5UyxuXGGzcAwiYIvs15rWVwWP</vt:lpwstr>
  </property>
  <property fmtid="{D5CDD505-2E9C-101B-9397-08002B2CF9AE}" pid="17" name="x1ye=20">
    <vt:lpwstr>5Ltmj/yK2nKKeDWvcD4NgF5d0w6BUyKfpUhXaFyBLW/WaWQLEA4qwjaMoy5PDe68dg65J+OO4F1QtKW0Z3V7MInwxsMXJNfPvMSD+flpNHpOFn3+4xsMfCrP0WVLOBS+HPJlKGUSdlWofQburxVAPZbisrK+H2wfVRWipPpmqsKOkcoW9UntFIm7o5K3g7RehkfTgmL+vuBnAAY9Cz8ihroAy0reTgArkVa3XqUzrWivz0QFUg3kzZSnlGtjIH8</vt:lpwstr>
  </property>
  <property fmtid="{D5CDD505-2E9C-101B-9397-08002B2CF9AE}" pid="18" name="x1ye=21">
    <vt:lpwstr>OIf7g31BT90cuMGUCrmyTaPXEYCx9ZEeyv82HM5OS6H7ztdFAJVnTWWa/laKFydR/yKcL7YZ5cv8gLAbfGpf6mRqCnBMri1MUrFdazDyp0RBXyQCMtNuwGEN3tAg9sohsVedyHG2bvYHEjOQlmzQQQ0GYyjFTM6oBiN1pQ+LNoFvnBNUmk7lhgz8qJLTCPaCf+Qsx0qEU+LHlgHZ+KcJNYzFnyE4rglH3OZ3ohCe3XAoKBw5nE+Dvcis1j830QI</vt:lpwstr>
  </property>
  <property fmtid="{D5CDD505-2E9C-101B-9397-08002B2CF9AE}" pid="19" name="x1ye=22">
    <vt:lpwstr>PQP0VguZd1ldQ6Ersd7PknNAjGe/CtemPzWPRHYZTHRWJPHiWhJ40O2resyDEX4vl3R5dcXvziGc3s8DPumiXYZXN7EW4oKLpTRoEYxf4oRANWSaF2WCcdYT4RFInZdVRLAuXvnfmn8jQjdO1GnQW4IwhpsxCwpU4fXnzWQkCmJHHi9wa4qdEr+WBcXH6/YHbJ0B2ymjv465ADHUCsOdVDZzVWpAR8gxaNctrg+DY9i4xsYUkHMClVG9Kl4tb3N</vt:lpwstr>
  </property>
  <property fmtid="{D5CDD505-2E9C-101B-9397-08002B2CF9AE}" pid="20" name="x1ye=23">
    <vt:lpwstr>cpdLEyCRg7wKejsM2lFIQqueAisDeLuZKjB9BYHxmaZegxMwncBYhaCrmczQm50DBMjYH7zorDU6XWSBFm5WRe24IY4awljCauU1d9PhR063h7OxP75JMBvv+IyLORLo6J4jByqFZAZHp20e1I2k6wzijCDrwGUIbV61WsY3U+U9vi9VV6AvEJyRL9so1yzykVDkkmou9SVUhhNUSBWoS9hrMjdTTQGFsjTCisjRgeuAelU9W5/w2UsxUFTt1kx</vt:lpwstr>
  </property>
  <property fmtid="{D5CDD505-2E9C-101B-9397-08002B2CF9AE}" pid="21" name="x1ye=24">
    <vt:lpwstr>r3FMT2h5KcqJ5TMR3AAI1N1XDYwgjH4nrl0rdzpMB+5uTGNfYhro1HtnAZzPT0rvD2m8Gg9Wsy2bMBsgtRZNe6kCf/gnU5nliAsEhzRtz/LC9K4Ipj+rru6sKHuRai26ocRFuJQ6opFswwTHY/+9XhMe3CByNCjlwE3v0G7E1qQ5mBn8ryUUWDrgK+7FtZlOOLx0tzERZzSnLLxiZKXptZ0QYlEEodbgQnDZHGYCjGOuHgBi1aWb0VjODFhIKRR</vt:lpwstr>
  </property>
  <property fmtid="{D5CDD505-2E9C-101B-9397-08002B2CF9AE}" pid="22" name="x1ye=25">
    <vt:lpwstr>r2VOMErOJmpo3ZpGBDH5cebYU5h66cCN7JlVTcVIcOg9GWp61EL8EN9fPwg0pQ3+QTaTm+IV0N9Ojt5fsNVnd8RWpLwquAT11tgutdYTPogEDUCo7oApCI+gT1L5Jtiy5aQYBJjzysjpTA4Hhk6wz+HPsmkBAotKbkhtGBWcT5f0VinUoMA1XPVPngiD2m5/t5I+/VXFNZs97D9fUJajLuBN6EeI17k3FByoDIsGfrfOgyFTP/YUdCLI0T4Me2P</vt:lpwstr>
  </property>
  <property fmtid="{D5CDD505-2E9C-101B-9397-08002B2CF9AE}" pid="23" name="x1ye=26">
    <vt:lpwstr>3e8NBncQ6XsmV/iXh6xM/A2+7xaPhahDXXxoqlRbc9uDupo7jDL/UIFjh+dPgUuRicr0LGPAhRoGc0pmwIotZZD19ZyUJkBuEDBIMkpqOcGjqmV7QozhknDS7KGpFSFqWexTrjv+3kM8vSS1FPGjjpWb5Pbzcp4Sjf3CHnTLRAK+SuN2DvjtRExCY51E+vri+c6cVaExXfJTd0owIZhY52PAy76DElPNUtHLVZx9Uija1XDz1Ap4YQrrhof/vqX</vt:lpwstr>
  </property>
  <property fmtid="{D5CDD505-2E9C-101B-9397-08002B2CF9AE}" pid="24" name="x1ye=27">
    <vt:lpwstr>Ht9/bANHbV9bJczdqnn9qsTtwSyDgwbRYLBnSiUJEEbtThaMHUCb6IUDaJGE5fScwY0myFonWr8LeFs4XFM+bJ0rZQ+5hDwrkxMcxn785lFNp1ywguEDBsFyNfP/OkXb9Pb8OOD5QvRvY5t14jGPHxs4rw/RsMdYrY1ipJY4SUHGelYaBUNIdvlXlNfCiA/5XG+M3gcO5K+7NGwiYjOp2oa/42mG0pPxKT2oRuWQkAXlS95HUm7eGCXRUu5ov5x</vt:lpwstr>
  </property>
  <property fmtid="{D5CDD505-2E9C-101B-9397-08002B2CF9AE}" pid="25" name="x1ye=28">
    <vt:lpwstr>1khnOoGwoUwBA2eI/dHfSmC9tjWFaJY1qGYhVNbsqBuz5ZgOpL79CGIGmz6bpMmd5BRIly4uaa4wtay4d3BzZb2sgDVIpHMhPk6Kj9iSMAFKpyZbRPZxi6BaL08CRU77ssGHE0rmLfXXDXUgYRHreXiEX/28uZTpeGZNximC6cOA53VB1U4cXUkELb4QR+AapTh+iTuFbv0JTGhfisPNp7q1E7yqDXc+oZG+nr7bwJCSMNVzsY+OrUWmj6DR1sd</vt:lpwstr>
  </property>
  <property fmtid="{D5CDD505-2E9C-101B-9397-08002B2CF9AE}" pid="26" name="x1ye=29">
    <vt:lpwstr>e1JOeJNIIDo8Dptv/VbmESSHwkGe5H/QwgwyLOMGb3SPCuBpgOn1uLXofrmuK5ki2xhi0QeK16420GWFIE+z5fJ1TwUgmAcOo0DWcXD1Ix4dGnoBz/VvqotmLYfmKbnJYyIXTV6f4DBwOCRnYSbWFAlwm388IX9z2BvEdtCPO470NELWo474EaLOBKUbZwoZe6sHL3uC4Pc7q9ttefCviG2SGTvqu6YeuS/hfsEytnJ+YaY0Lbr7EPnZfXVrhrS</vt:lpwstr>
  </property>
  <property fmtid="{D5CDD505-2E9C-101B-9397-08002B2CF9AE}" pid="27" name="x1ye=3">
    <vt:lpwstr>Qy1BoPSsoTF+twGNq3BPTRwGC3WttajPrVhjEoRqLC8rgnl+RMW4ZPc9vZeahVXVU+o4+m+AYYn+ErPbLOODK9C6GvFWzjiNR0CjFXCRDloDoq2HuldrcGjQbWgCPaErygF1CIxSGw3HN6G6dhfWd/3J8W6XmATGmNwvDODuH6ltZQVrqIf716cyOFJwTxgQ5pqXnaHjarNIyX2mZwqi6hXWp5DVlRqKCnyBMplP/qbUPKgjje/Mt8Uu9OEIR2g</vt:lpwstr>
  </property>
  <property fmtid="{D5CDD505-2E9C-101B-9397-08002B2CF9AE}" pid="28" name="x1ye=30">
    <vt:lpwstr>B7OOGQu/f3QZRyEJGfsDBDS0KEsdREs/fI2XzLf2jm0s1Eo+NK8S0+hcMNFqINi4+VuJynMg7hlcbVaF14MsmVgaFw72dcGg/2/YiQaPCf167bsYxNb8KNoJYUxmC/Tbd4h0EClH73zDEsgf7oabGIvQzCrOmviuf4ns+XFMsqzQS4RKt3QAgFjZgcm389zPIhaJ6wH4MXAK+RGCXsvsXdHp3SZuo3MZndBW+PvZnxNxhCed3uo8dYdruQTqNiH</vt:lpwstr>
  </property>
  <property fmtid="{D5CDD505-2E9C-101B-9397-08002B2CF9AE}" pid="29" name="x1ye=31">
    <vt:lpwstr>D/5RxRjxD94LFuFHCKmDtsh2q63/grC+BFjAhiSHPYIVwfAxK4RAN4J5Qz0J5PvwbBF8PGLvmrDW8jDjLkLK4GH1wRmCM1txdoiyZ3Nd54g0trcEqEtNxT3BmavEXT+mRAh3/Gr+NLuDtCirGJ0jX4UZjjtwNFMSLSTFI6p0ShHVuIoxWNnYaysIgOOs4qTOZhnw/E9qqW9YyAVuxuvRW76sgiI8Zr3IppjaZdtBUYBP94Yj4D5ikGh5W6fg7ll</vt:lpwstr>
  </property>
  <property fmtid="{D5CDD505-2E9C-101B-9397-08002B2CF9AE}" pid="30" name="x1ye=32">
    <vt:lpwstr>OciMD+y7PAjnbcdFjwgt7ad50gs2eKcjaAn506Wv3yejtEbw3W/yuedfXHI8eAAMqQ1SehdQ8AstBXaDqZt4i51qekcu38s/9Afey1nktTDSFmi4WSzM8zVIj7GArTbK/N5RhNJFPBNPo2ubdSwuU4gMjLPLoWZWHz25za3mMtO3/vN+GdFbwDq8cPRhPyUmhH5BM/ZOi8h/gh+9rGK+Ed5tgEHU3PkQP4TU+aNakZu3Zdeje9uhmEOdW1oyg3u</vt:lpwstr>
  </property>
  <property fmtid="{D5CDD505-2E9C-101B-9397-08002B2CF9AE}" pid="31" name="x1ye=33">
    <vt:lpwstr>m6AUg5BslWUBGgfP1merbnl4b/2R23WPZeb9y7EnafThokH+P/4mcPffb5RJC124YWtBTmdLGklJ36D+KluqIA3x0jy9dJW/4auNC8rv4ufEV9mRC96jvRapsIdKeAWkoC65vzerKyvw9dN9luz11Y23FtFS1Lo1z3I4YBIfsFXZutTyUKD+9a4nPiFBfGFlXG6dRwUX5JpGj8nBIpv+rxtkMsvhAXqwwfeyTkpcGqvzCzg0p7XuBrmbGj/3wDO</vt:lpwstr>
  </property>
  <property fmtid="{D5CDD505-2E9C-101B-9397-08002B2CF9AE}" pid="32" name="x1ye=34">
    <vt:lpwstr>4FFHUpFsu7axlT4eMZW9BFm0hCDVAY80nFsE3J8C2BO8BQfZJBrigd10EjKZ6Of2Pp8M8B64kjNa4jxD7GT6Ysi7j5XW1d9Vqz8SurxVJVnNvMN+fwgWMtmz9lM78+soF9cfS4JPEblR2HCmWeSHM47V48RJfTlWy3P/lsMluFbUurPzu8zexX5yu30QoWlee1fvi7zDP7OISw57gZ/VzKyCHuoXZEojv0wDJK2H4x3YyCDLsxGmNWOH6JgZk/o</vt:lpwstr>
  </property>
  <property fmtid="{D5CDD505-2E9C-101B-9397-08002B2CF9AE}" pid="33" name="x1ye=35">
    <vt:lpwstr>pMi2q+RpKkjZB8hXkF7LuKPOWNZnxy06oO8Ap3u3sv84h38FRVJz4mTrpXgMNYEEvB3o1xLFkv3e2NRVzPpeBSqb4OGEaZWz/jZXf/5KXnvWm5VHstdEE2RDlanSXAnAayFQ/WyJyrIprMi2LKjfgMCqRTkkdJqUy7Oz8TZTGb8zgdUO4962RTTKxcpaKbl9NMYpyNVhq1/ydvM+2eN957u6LnoPn3jZO9pXr8E9KwsV5WUA03j3BeIZ8EvB/uq</vt:lpwstr>
  </property>
  <property fmtid="{D5CDD505-2E9C-101B-9397-08002B2CF9AE}" pid="34" name="x1ye=36">
    <vt:lpwstr>OM3wKwjfy8l5Bmg6lhEfpPIhCnFFj2o80nFntP5Fwa/VPM/lO2Vn+sZvCHN5EfUHrPEsn7SJlk7BX3GywqWnFuIdeLYhf12XJr+hvH41iQF9TU4xTJx0GqkOQ5aPMXetF59onibyRbyYp5BafNdGrdPmOXv3FCpzosDdWESQ+puke0nB4HmjTcqo3Hx9BhcyV9rCY01Af8BXJBahNn7XsZyuW5yw3rFlehv2n+9xiwXMtaB54PwgSk9kITgWgWG</vt:lpwstr>
  </property>
  <property fmtid="{D5CDD505-2E9C-101B-9397-08002B2CF9AE}" pid="35" name="x1ye=37">
    <vt:lpwstr>ubl41+ip3R/vzKKFGmSbc4ajF6HMZXpwgL13uKUH5hd7P7GdnO92B14DKt3emCLubw++V4ccn1wGMewfkbRABoIXK1TdjeuEyQ7efIeTZcWENZfuxFs0JYHBJ7oxwNce+yEiCCbBNNzyRfrXn92zar8LT8PEG8MoY1wd70kBwdcidfxh/fG7yeI7OP+Qkc0wG/ryq8ks5ogJEBHwFIqIVeBem+E3DRfLE0CgtX7My5iEU0GVnkd04Bz0qKi8q9t</vt:lpwstr>
  </property>
  <property fmtid="{D5CDD505-2E9C-101B-9397-08002B2CF9AE}" pid="36" name="x1ye=38">
    <vt:lpwstr>yecyqsmpSCDm0zo1HfbJTlaARuVGuOu6eHVKd2UXlO4CKzcjxiA2IyOup3146jBVh6KmYUNr1VofHg1R2nG1YfBPU8p6udE6CxKZhEmIlz+A7zwHxvVmGrcVo/+CI7vpdMYI3gp/88jMN3a5GtK8UXpwa0EgMu1UCXsn5cpupuPM1AOHk+qP6WwWkvWBpIklkb9Z5EkfDN02f8S2l4uzcwuueh3ZrOs70VfcGN+gsD6cbRzxMDgNKjPTLpwj1LH</vt:lpwstr>
  </property>
  <property fmtid="{D5CDD505-2E9C-101B-9397-08002B2CF9AE}" pid="37" name="x1ye=39">
    <vt:lpwstr>bd+rDuA8VivlhhakoIHOf9+ANpJNiWNNKqwQMIh8Ak3jmkYdchqdHJyZobHz/kmIc68rVODnaB6OwxIXkBg8ujU1bZVX25VnWlRQ6hOLXxUdyAPOIpuc93L7+MXTVjgbNkliwcQrR/wypF9YEXRYxCvprKCwk/BlaqCq1lWGPCSB6Hxer1rDmpijdrxnQqG1DiqxF0uZs16kXodt8LUkK/zjOb4DorykkyHv82uUhMa/TsQPdhA1gYpX2GBcXSS</vt:lpwstr>
  </property>
  <property fmtid="{D5CDD505-2E9C-101B-9397-08002B2CF9AE}" pid="38" name="x1ye=4">
    <vt:lpwstr>IxU6IvuwMBbcqyugyE9XdtZ9Z1/2XlMy13JNpUCPUQUSPXA1Xm4YORBKUyxHolNCmaVWF19QX78hs/h9eEuBFxOwP8++RCMHeUqbOO5YM3LJpaGnJmhbpqNh7YnjFPkUQLCLzkytFF53v6mQR8fLGax6wBYTw/IrVLW7iRs/0ocjz0cnx4CEtEuuSQcAWja8OAZ0QLh4CC3ml8RarC3L9aUYJ5SrbjgDpAoHBkdRmDC6YI9SlQ4JosnzejrietW</vt:lpwstr>
  </property>
  <property fmtid="{D5CDD505-2E9C-101B-9397-08002B2CF9AE}" pid="39" name="x1ye=40">
    <vt:lpwstr>ERzKZz543kyqxtK90V3a9ZPOQ+woi9qPtBcWkYnZ7kST9UHyMeERJ4N1pilGoj6JJnTuh749XojKM1bIYScNPo/IxZmyKJ3pGFr0Y0WkV3WXZPaY91R1k7xwCEZtocDnxvyavh/RBbBg+EmmZh+gkLOC50KDSNAj4ouFb8kwQQxRZGFC3emhTp3Pa93ZqjIoDFdxw5xzcujYioxY75w1wwV8c+xRrbfBLjbDKEN6+y4Eiy/2E1PZiprAOrL8ARC</vt:lpwstr>
  </property>
  <property fmtid="{D5CDD505-2E9C-101B-9397-08002B2CF9AE}" pid="40" name="x1ye=41">
    <vt:lpwstr>ebmoBz6UV3MnLymKVG1ohiZ5TXhuvWyqug2tpLrxpIzHIsmZ1Ovh2KUhPDfbygcNAMXq8JQAO6HDp9R8mIh/+MI9NHqaTsMDiaqAZc3GO9xq2iU6JF2xc5GfyVwS/5hoxsff6Mf/Y2wiOX8BsDhSMSQHmHn6oVtiY7lSQKnzx7Fn+Shps5v5g0Gn8OW6hm+6LA5bRDVV53GdKThYJZKFNVy819sfl1QgMxlDbgSn9QUEAbriQi9ctxdlYyW6Ne8</vt:lpwstr>
  </property>
  <property fmtid="{D5CDD505-2E9C-101B-9397-08002B2CF9AE}" pid="41" name="x1ye=42">
    <vt:lpwstr>iybX7IL8OW2YSe79HQlww1aZGbsGh6d7Nh9o1y0VLFLVINRTHQFx9v/FBokKxVSxnkjYtyh1LxdeZVgqQ7l40lIN41qnfZ0BVbKmVkAaxk+aympnp9IRy+c7FgNFzmkjbVQWmsD8LclmF38KAyc8PbrDEEbB+QcprfAD8O51Ua3OtaIid+pXgz35NA9dTuqse/ksRav3mk8onTLsdHO7lmk7BNXI4lmScZBP8NDo5xgDsun3Z7YL8WLGDi3ZAWw</vt:lpwstr>
  </property>
  <property fmtid="{D5CDD505-2E9C-101B-9397-08002B2CF9AE}" pid="42" name="x1ye=43">
    <vt:lpwstr>uDpdJn0YdWDQfoAt9fT883/dpJpIxXYjcrk33n+rQXEOUUIc6GZS6BkTiVi9DLjVnQLS8VSzVoirz21OXx5Q6SikmLw0GIltt72w02sv8qZtg9UuDDPy/XUaYsbf9mLVGLTbmc91d9qeq89W4zxLn/AgVd3OW4ylkcwlCycYmP5pRoMxKhyz9f5d7TQdExRybi+u3+K2mDCtbg4PGcUHQGc9xb9PQiOiE2HPwLC8atNz/OHbdVvCK9a14FhoZoz</vt:lpwstr>
  </property>
  <property fmtid="{D5CDD505-2E9C-101B-9397-08002B2CF9AE}" pid="43" name="x1ye=44">
    <vt:lpwstr>xPGbn0GX0MgsWP7g38GhxWGDJRxwuiP6GXeutjqwHHPFCdUZEINNATgK38psn4Dg0niX0qB/DHXo2maXhaPpoVRPPpulw2qO+OLQayn9/IjK1mD9icYn0lS2bfY0CsEeD0wHsYqXGV1bFkyCn1/jnD8VpKMpjFJ56a/28DIa1S1FJzJPKkMcrpNhQ+k8kOAiFusrf2ik1USZZmv92cXud77vavad2EklAk+1aqBjE+qPcOFQFQSSljqAkwdzw1N</vt:lpwstr>
  </property>
  <property fmtid="{D5CDD505-2E9C-101B-9397-08002B2CF9AE}" pid="44" name="x1ye=45">
    <vt:lpwstr>3ZTTFGkatgX24pETlU/NwSMtoC+vaOgiRwn1ISVVv83Aq4/NgyLIPfg6Zk7bDDBFLF0mf7V4WdEUp1kJOhc+RHCmk+XHvuIu0mS57xZ8YjcTnk0TOmtkT5vgm74KQ4dt6DxpWMVTFHBN8JuRMDa6IHBykN1vleT3yzjc5MhRZYTGJmWl0AAwFTI5ISCpH1wXwmAhU/DNDUuup9Pw+bLu49ZwLe/4OyXgjTkxhBXAG8TkkxgORjDDXuikqfOX2og</vt:lpwstr>
  </property>
  <property fmtid="{D5CDD505-2E9C-101B-9397-08002B2CF9AE}" pid="45" name="x1ye=46">
    <vt:lpwstr>totwaGpTDpLqlhKu1v7PQhpX8VGUIRp94U7QiGjYbd8RC0qEGXfLvCdoG+wYugSnVob9DZp4MynIq9odQfqR/WElBaV2UhOxo79Rcbv9MS9+WsmZGVDW1fN239IS4A+8kMrAyYFqyfmV+oKJfxiw+ZHqdtffUdk1qVIPaKrYSs5TVFKDYgekbYyQzucZk+FROm4H9VX2lwZUDMHZ1lpznN2/Ve1Tyq88WruiUtxBnUcMX1MHy+LXIrD3nriRgbS</vt:lpwstr>
  </property>
  <property fmtid="{D5CDD505-2E9C-101B-9397-08002B2CF9AE}" pid="46" name="x1ye=47">
    <vt:lpwstr>fxewO9BeYk3N2vvG9F/FVbEFjnLYzHuo8l5dUgR4ZJuVl1rkRgSpHD9dp1X/IZ9caMroIQVIA73RH/XUAxGnDoAOUtfDVysly7LfqgAW/QN3Yv9CnzA0s9bv5e42lnIbYMYWeQvbyPeWPR30aRK+NBgSFOd9kC8Whun/qWnYH8xyHoJSxj+DK7S1w0RGIB1OcfbKoiAL7SF8hsyN/zVfVtAFNxEvGR9XDP6H8BnZjOWFBGzZbtfC5D2ei5s+CTK</vt:lpwstr>
  </property>
  <property fmtid="{D5CDD505-2E9C-101B-9397-08002B2CF9AE}" pid="47" name="x1ye=48">
    <vt:lpwstr>z3OQPUCNAOW2kcKa5sKqk9c7Oa08SF0jeZ2cnGTUA18ax5kA3oxoo6pNFCAbkyMir47V6aL6gCvjVU46NnNqRS13i2n3ZbzT8Acn6aT8kgQfGtF6gmMDcoz4NQx2KHfxjv5rj0KRV45bdAhP11YuO9Jc16gAzafUZ+0qd0/A9lzDmPuSI7hKGZ5RG3yrYab6AKhpAwTCg4E9XWVa/tho7jUDw32JBrgP/pxEFCuWVPUeSSKY1nNNzfPZMNbOyZl</vt:lpwstr>
  </property>
  <property fmtid="{D5CDD505-2E9C-101B-9397-08002B2CF9AE}" pid="48" name="x1ye=49">
    <vt:lpwstr>OCj1LFx8QXEwP8XnG/U0XzJMM0xR89IPsO8irMOcfY9h0Iy535ljg4z/g8JZ7xpCKpHtFpVKVxIVilFbdkVXfY1A1dngfe4mchr2Cz/cO+wQzizDmRcSuLmQJtJpdsLT9EkJKy/5niZacpDkqjnzbV3bcPgzHLe7tm9BI8BRoGCpTAckvvaVaBkrjRddFisO5okWYtdlqZOF6383ZAUnhSO7hF4R10uHfjhDZuEtLI1fsgaPSJo74dcTjvdz8yW</vt:lpwstr>
  </property>
  <property fmtid="{D5CDD505-2E9C-101B-9397-08002B2CF9AE}" pid="49" name="x1ye=5">
    <vt:lpwstr>EbMQII48BFrjafoJwB4mEN7rK1uQ1pti5c2AZPa82aEvBtt7Vz+4uojZUydJ4fhzoB1TcnSyvBg8Alm2JPJWlwWDhGOU6NPgWtU9G3IBVr6ZWCIR4XbYOPfoH+widNFQhiyvssqtuomt3V0Dl3a4XnzkkTHqiJ19l68QCdWZh1xuS+W8/QanuWTsemA+cwPj+PkPh1EHHoyNPjc17w2onrwEnG0WSYjRSLcdkkWk863VmcGVbN3ARNYEPWrnCyA</vt:lpwstr>
  </property>
  <property fmtid="{D5CDD505-2E9C-101B-9397-08002B2CF9AE}" pid="50" name="x1ye=50">
    <vt:lpwstr>przVTZ8x43VO9gm70jDPNR5GWjI9Yusu95xA2clAi/4QfxwG3fxTOYUauy+lOka/89kA+rWRVYXSdWLwdF9OVr6ypbY/8kJpaSZbRkbDp6VdzLuowje9knF/rDMp3gC1OZFVdZKCS/RmGSnWFBs6yVLZOWCUrLwFO8QCsswxAc1jO/dHnzM9R7Zsd/eCqw8vPA9CQTIk6bmEj2wzIjozv6AdCqPlentm3Fk8/t91Q/WKGKyhaZQY8YZvvSaJvza</vt:lpwstr>
  </property>
  <property fmtid="{D5CDD505-2E9C-101B-9397-08002B2CF9AE}" pid="51" name="x1ye=51">
    <vt:lpwstr>mr8Hd36fm8RUQFchpvBpnL6uVEJOBLWJDYIju3E0rB3NzEwYyrlyGUxHqmackUla9FFpbdZm60nnODU16Owrj1Obx9yABwC+3tRoeTbkEBtOslv7Kw2O6uAfAE20QWQjhrCV1eqFjrwCWyb5FsxQEXE7UvHv2ttEOKeinmRS7Zt9oqx2ylYzZPmgwtB6K2641cT7HJUBtRFZ8cuCNzGlYg+FT2vMBCS8sP2oJ6k33sZGXDJqDda0M4D/2aW6E8y</vt:lpwstr>
  </property>
  <property fmtid="{D5CDD505-2E9C-101B-9397-08002B2CF9AE}" pid="52" name="x1ye=52">
    <vt:lpwstr>cMfsKBy4ximZIBT5dyGdWWq5smFzVKU/GNIw7klupjDWA1FG7TGqhnCfuNi9bpkc6aW1ihqgpHlbWbuoyW3f0rbMlVAB8gIgJ9d73ZaixoumkNhgTJ0Yfa1AfzBWQK7VwKEAPf3pYbsvFGZkbjG3bVBATzW8z7r9eOhuoCUclfHyrE4jeosA0gOk46JKADtJRuQA6ByyimzBfPkmdgwu19viAs1CqoKUMfYdhRm0shqTOm2eiGkyr9WxMwh3Su9</vt:lpwstr>
  </property>
  <property fmtid="{D5CDD505-2E9C-101B-9397-08002B2CF9AE}" pid="53" name="x1ye=53">
    <vt:lpwstr>oRkaN3BcP9ITJksnOMEifU9ajBq9ZB9YmT1wGcnB3hHGgsRDaUJAu3cAvXDU4ZD01vsLYmgraON2S6O5K7bFwYLnxjGFIjqHEQefs2ZYmMr4i9dxlfVDsxKmSnfjpi7Wlg281lGDzPdL1pMVZogpn011QjS15nmhDBy3XscaWmmw2kFUkUson2Sjv2yEuWjR1tyd7aUOKCkPItuOaeDcctGh/DyBTM1mczYKRVu4rHIyNBErba8i6Wc2EbK23Eo</vt:lpwstr>
  </property>
  <property fmtid="{D5CDD505-2E9C-101B-9397-08002B2CF9AE}" pid="54" name="x1ye=54">
    <vt:lpwstr>n8pRimU4QLMscjQEfWfG4ly1MWNQuN8HLHIGzGTxupYYKf1MHV2/vahlCln8msAr2xmJN6QWeIADKy2wJOae08g5Y+pmARmQnzI9JgPiPVqBZVPkeoWDThDL6WvcIb/vIdfrRn8TUEuuRM96z5zh/UVaoLkrSxP/VSAO9mD+g5tLrs9aYCiAottPpWF7DQAMgcgFHO3iro2UjhLIUqqxwyul7gvcydR0jhaBC5oWIzRK52hzmwB5X7K4mc6bK2J</vt:lpwstr>
  </property>
  <property fmtid="{D5CDD505-2E9C-101B-9397-08002B2CF9AE}" pid="55" name="x1ye=55">
    <vt:lpwstr>TShNEhjmqwoFknXkkX115PPkTUIWIwEI0iy9j6SzODroMzz3cRQB6w9f/xoQ8fAr+pNGxqHhsp5ac7ZmycUOlsqVwEKyB6WZYcnMTJkAQ3tEJ3Cm3y5iOi+iKOo+zepI5IgnDLKeGjn5YxNDwP8VI3TlzYALAA0cebcfcHYFFmWSAqq0GBnJzqVEBAcsF/NXHUILY3W3FaOAl3RdMMcl6ePC32qWhLs0PUwdAYkak0pfNlsQUindb8OIvhzWNeN</vt:lpwstr>
  </property>
  <property fmtid="{D5CDD505-2E9C-101B-9397-08002B2CF9AE}" pid="56" name="x1ye=56">
    <vt:lpwstr>kdoDtmeNWl4VA1y3ainB4XrSCzCHtcUPwtLLosQTCppTKJZHhknecnIuLp/WcEc/zgXE4JzawXrkQ3XX7vbFKV2qK6eUNcQgn/POYMW10bAR6mSHm8MbBuS8nucf4rkyf5ksrWtYBZC2Xsk9GALv4cGuPDRvs4mV1HCeSoiQT+bazTdir9cdOrMOoyvJDQ1gptQGiKK0wVKJuwnQaOHPxQWUAqGxgWRRWm9nZR27E9/qC7hajNa/BlDtXLNUkv9</vt:lpwstr>
  </property>
  <property fmtid="{D5CDD505-2E9C-101B-9397-08002B2CF9AE}" pid="57" name="x1ye=57">
    <vt:lpwstr>lenksOOsfNK/6p3fO7tdvHnsEVz05v4ReZEJTzSSwQXUtAB4auAPubMBuYt8htVZF+emn/iyr1alFkQPc/31yz2FeSAlmCVOYqLhQWko/EKlvcVH0K5MxMb+Js3V+m9BYbeP+BEfhJRCCIc2DTybHP891LSZ37zyGGzt7mbBLxgeujv7NN9zpEHSSMaOji5DHb+4+BRv4MHlYkUIwALvtv4/15DubF019djYPCitlst27fhLkdedE1+YZWn5zij</vt:lpwstr>
  </property>
  <property fmtid="{D5CDD505-2E9C-101B-9397-08002B2CF9AE}" pid="58" name="x1ye=58">
    <vt:lpwstr>QJlVcSTrC0XE0O7azRqCttBhdoifEpXNPcleMThcag8zwBEVmwV+Q2DKLaJrzFGN48rh/JourdcUcL1p1Oa6aZdSn8uTFaI8CCRpaxlTxXhJ/siAjjYaNtgtVcwXXOS95CUMJKUnJR6/t+hITTIN36o4GldysNqM8H93YvGqY7CH46QzrRPQa5y7pu1WRsAF8b77Q3xD3YjJ3vYq+zVAcJSUs9tGJlCalbDUZc4Sb+T4cExMWvreEI8t1sUGU/5</vt:lpwstr>
  </property>
  <property fmtid="{D5CDD505-2E9C-101B-9397-08002B2CF9AE}" pid="59" name="x1ye=59">
    <vt:lpwstr>ytea59RGS4nNklYJFABFWDacjgdXufslV8ydGrLvBQaWlpzQi7vSCZZ9SllPjYCaYcyFbiflNbykBD106aO/jOjsVH1N3dQSp5htvebfEUnAj4la82g2CkKQCfoJcid0iCYrwzVSsFeXM4WFWd4m+V/QyAGDYKM2PgoaVmdTCmCzUE3kG8apkD7glsQaWVuRATi5eRuMlQBW9oKTajUyvhJCJEMV1qfIoaMaB4b1KJMpyf7av1qm/8is6eYEQGA</vt:lpwstr>
  </property>
  <property fmtid="{D5CDD505-2E9C-101B-9397-08002B2CF9AE}" pid="60" name="x1ye=6">
    <vt:lpwstr>bs9mmg8Vw0+0+j+vRQtk5L/qar8IKvMcd5MaAi7lBy5qBhE9Oxto2OJtwJMGktv9i95D39BZW+H6gUosDK+F4qxI+uqoj9In1gW6YJMNgvL+Sy6K5pLN8bW7Vx2EP8PbZlIaHUa9Rk1BFMYtyYGogD467qoT95wJfue38DRlZ3hp6ap4p9Wvl8F0T1tHfkYJ10Bjpt2avw7ErwcHL9U17qWGEn9O0n/XA1YxTUdK/z7S2hjIGhDGKxD5+5mqrlL</vt:lpwstr>
  </property>
  <property fmtid="{D5CDD505-2E9C-101B-9397-08002B2CF9AE}" pid="61" name="x1ye=60">
    <vt:lpwstr>HGyasmFlSPAjl6DdkoldUJa9zK2a8SodimIbOtzAYqXzvPRyxDFu9HjBy9uAAS2mYMelu5bYOBldsbDnVxSQN3WCkNCetUCFSqeCXf0G+ui9YHDoMh4KT3QlAnghUEeNZ5IL1AUbC1XpxoaGSzxStvJH6Bk+NHm1WNO6Vws7fF1U+Ftxknl9wGYIvcPZwszOxdg9zOhkk4x0lyj8eCeR5yRGGxqzWkQDB+/5foFGrsDooJ3U4bM0Uu/ghTLbY+o</vt:lpwstr>
  </property>
  <property fmtid="{D5CDD505-2E9C-101B-9397-08002B2CF9AE}" pid="62" name="x1ye=61">
    <vt:lpwstr>Z+cnt94q58DajGI9nSZzAopg3JBxnmgs/d5aU1BPnxBi7g6t85GfJEiHlM3gU+1LIQ7gu8nScGjj/Q5svBTJfvTFio9B9VZYfPBkQdWjLNiVk/pOOTvwZxE1fitU7RFJBXqQgCX/h5RPFpRPa42lBKUFC1XOkDqKmcMoEQwN5H34QNSg8a5WaP1DX3x6gz1N/OVvAkM/qwU/mUJoudnI/ook5lm+LNwZoBQm1ohc65ryw2yEUlDkQ7s+9hzd5ek</vt:lpwstr>
  </property>
  <property fmtid="{D5CDD505-2E9C-101B-9397-08002B2CF9AE}" pid="63" name="x1ye=62">
    <vt:lpwstr>r84YM3nbqM57DhE7qXkPrJT3JLjOWbZ9EN0zqCD2j4q5V4I+k3B1pHRtXCt8IVxmW+oXIG6tJYAd+ojIxF/5mYZDdkDpQwNh+Rcfn0jwS8B9VxEYd+1zmrA+Yt4rb78/FG4yk6fiWBcll8zK34dYxklxSadGLDDe/Eg2tMQJLuXbFfr2YKonI7hS+jNjiUhX3nxmuWqgPZP6ctq1bqTVwS3/QqGhcU/Anzqam8fN11WQ2P48EeWcmN1xnaScpVZ</vt:lpwstr>
  </property>
  <property fmtid="{D5CDD505-2E9C-101B-9397-08002B2CF9AE}" pid="64" name="x1ye=63">
    <vt:lpwstr>nY1Qen+YuDnTavDog5GY0SxqocjhvZW2uypMOVGdqy7ROekF9tCOlwd+O+wraUkz/qIq1uX1ywd5JOJaPEt/dxeXvzFZYdfAGRgaUteqU0xuCB8YAEDsuuHZ156zGrE5er5nRgrGRhEI+9AW3IvSAVkL0OxVrvuD+E/dk7MBo8gD722oV/L2spIuUIDyMPCt+Fgme2rTU5SCUz4D+fcIGUNVWQ1HK6430TFTuY5MujTMmLYaH5IroGwwZSYEXn6</vt:lpwstr>
  </property>
  <property fmtid="{D5CDD505-2E9C-101B-9397-08002B2CF9AE}" pid="65" name="x1ye=64">
    <vt:lpwstr>TVZcsa5oxogE8q6vc0+iKtNhvm4mHb1gVZO/FOPzdqBjuDN8c4pnTZYwNZZKEoNyug9xFmVAjKq4kgk8Aw+00gtzOnHvM3Z4Ybvgs54KUBV+kRZZ5M4gMHjs526vwv2pWquN/mrMYuLbgRAOP4+oKZ5yMhgOBsk5MwYfSfQappU8pb8KzhrLQgAIggciwC0EPu4uGe7unH7fHmCSCbu7yoqy0q7qgvkGsUVV2e+WpBSpy4+OLIV9Cz8tL0st+s4</vt:lpwstr>
  </property>
  <property fmtid="{D5CDD505-2E9C-101B-9397-08002B2CF9AE}" pid="66" name="x1ye=65">
    <vt:lpwstr>7/ikE3dwpkB6sfDWDITBHpUqtQtB00lXx4gzmfpIxweVpxG2j5hObj3KossLj778yk305ANZWiapGZIElAR7l9+BFFNaOjZUH9D518KuNamAimiOZqcGh1NJywmLFLogmeYJSm8MGf+f1MUQiIFu6vj54Y+AZuxz1PlWlc7QM8FxjH74rZ85WwkDG+CykCa2dTuTSiKSXX/sZ5BXV+vGGEqqodXk8dveIWy+I7Sc7EW3M9pOkA1zRMCjN8cQsFc</vt:lpwstr>
  </property>
  <property fmtid="{D5CDD505-2E9C-101B-9397-08002B2CF9AE}" pid="67" name="x1ye=66">
    <vt:lpwstr>UCi7KRk+hmxiEvzgdf5DD5u9Zta+1wKvdcEJ48+Pt1zSdDQ8rbr5uGUuOr2Rjw1I3zVEvA/DJbIVAKj2G/S41cmJ+gQMmS5sz3XIu3h0/x2dIyY1b5wUerqrQRsqKB8Fm9v2kxydT9lpFKyweSAhx0kuNmvt2OBGSW3dgk+/ugZmDx0BOng1vb8XNKkFxZY92pK/lgH4mTbxOewFig0x9ouGvGV2T2o7ykS0W76KRJR6O64BojMSjMdot6KtMj5</vt:lpwstr>
  </property>
  <property fmtid="{D5CDD505-2E9C-101B-9397-08002B2CF9AE}" pid="68" name="x1ye=67">
    <vt:lpwstr>J1im6EUIscgCEwAszE8PJlC7KKdbXaE+BFktPD1qYDna9ztMv1+cn4+1Eh+j4zYQ0dQfJq93ncdCJ/Tpd7xelLNlyjLIR+PbLq7Qsij3ub0hSBCBSq1IOd5nFNOE9uhTJeCstibR3ip+EyfoEbFGroaPzyp6aF+46y2opQqe4/xUgkRsZYd3nmE7aapetoAxVW9KmGfSYcAl4qbCCEDqsv+7eM2+YJ7fxYEZs7p7y8zcEVRAMRgn8cJI/EHOEmg</vt:lpwstr>
  </property>
  <property fmtid="{D5CDD505-2E9C-101B-9397-08002B2CF9AE}" pid="69" name="x1ye=68">
    <vt:lpwstr>Dx1PINwxR9Q09TYI9TyuV1dZqxmNoJd5hPloTh3Fmbk0lGLx6Gogrt2IdOlpVKIpqQW8mSiqEdcDmhlrtgL8ASMAQKi1YY//+NNd+xGhdjckA/HxTfk8sNvz7W+34gsDr8+yNd6mc7mMvbTB7L/uxCHrVEtsB08MA6tA90ag1CCP/lBubOxvsdrJLS/sYsv6INdZBOL+LuGyz16djiZfqPWZ7oD9+b0cRO2nt32i94hMVN+/zdN9qRPFRyFTBvf</vt:lpwstr>
  </property>
  <property fmtid="{D5CDD505-2E9C-101B-9397-08002B2CF9AE}" pid="70" name="x1ye=69">
    <vt:lpwstr>cLL6wpR3e+oZUDytGsy0bey7uWomrsXiT/oFzdZBj+XX6J4Yg8/Y91voZYoGT8u3c1QiX7kgDeh1x7DprezuMYIziV26acixi4KmjsjwhY67mpV3fFPpw0biB3Cm3cgzUAOqNwb6awB06U8XKa+Iizg1a26boAf2RZtFj4IfSzdRemewYP1fzy+Eks7IGnMzY8rcFVOJJiUUELgCAsTAHhM7BPnIVmnbkQnxP3Hffhdx5uG+Hn7QJ1nLp27zgYw</vt:lpwstr>
  </property>
  <property fmtid="{D5CDD505-2E9C-101B-9397-08002B2CF9AE}" pid="71" name="x1ye=7">
    <vt:lpwstr>6M2NfOZ9aQow2PqaSrLphRJUxHa30JQQCAR3tvidugFnMN5h0ixlEKS42TB/CY5Uv+UnzH5MBSiP8OQOx/C2P3sQewj35j1YsVaSdcG7I1Hk+mARYd/VztuQ+nYzmTeGUAuN6g3OFes29/pdxQud0PQZFM1i3KBgb6G1rMKDtVgNp2lxmvnRPWs1E1G30RZcsFXXWl+MuO8b7lN/1DxtNi+9JjDB+E9KtbjBEIn+0xssqDZWf0p1ubCs6Fzvka0</vt:lpwstr>
  </property>
  <property fmtid="{D5CDD505-2E9C-101B-9397-08002B2CF9AE}" pid="72" name="x1ye=70">
    <vt:lpwstr>EnbIeiiDv0LgM4L+J8nqBNmXHDhaliS6tUTVTWsTKnhCPOPnWPRRjpFUT7JYdB5oZNC4UP9e8kJtzlwjLNbQXo54fg3DJ5Gww6vtYJi2JytolYHYnor77dEli72Y1u98Jid5mRlhrdSe+hwVcKvf7M5pDiUmEbv6r8oWHZ8G+I+sL0GpdcAR6L9M5WdFeC9bNd+YEBnCIFHQZXRyaTiFWxqXgTQswyd+6e5GGpPpUnLI0VVgxkfk0iNqy6qEpDO</vt:lpwstr>
  </property>
  <property fmtid="{D5CDD505-2E9C-101B-9397-08002B2CF9AE}" pid="73" name="x1ye=71">
    <vt:lpwstr>NK6o+VE2cmF0VjELACI0rjD1AOblkYd8IdmI7CdiBzmEDlx70P3VuGw8dLQwUcueZPfFeCKI43PZ88gOQ90vVKwgPzN2yvbxKKyBCcqqMIUo83XiV/EsGC5yyWyHQwki0BzRbfhQowT3T8LKPi1U8FDvmrwMK4Wofe5o0+HbKpnl+zRktaMeZ+4VaT5pVtWW5yjfJnfaAookaAD/F1H/pFMNU4T1IPmz31nhEdOrUAwCsgvMiWi25dAnvIl14o9</vt:lpwstr>
  </property>
  <property fmtid="{D5CDD505-2E9C-101B-9397-08002B2CF9AE}" pid="74" name="x1ye=72">
    <vt:lpwstr>aBZdIJETaYfIHzbS8NMvJnevWoNhEQDW9yDR63Z6BEZWUMMFdtQf4W5N8PwM0QvaEd9UxJUaSpZVO78kFU9z7MM/8hWz2jAP4RQupMsmEd5eIEaKaQ7c1a0lGIjgajc8aIIr6s1PbDNgM+hWhG2HnCIvjU6RBri7BPklmYvy3pMpmPcioR/nmWxj74/70bmVLL2u0qtCHr8bzpEfyQ5YTLBXXGhCNqUtk+lWZ7PK92N+mXLNDXcLRy3gF9WzGY/</vt:lpwstr>
  </property>
  <property fmtid="{D5CDD505-2E9C-101B-9397-08002B2CF9AE}" pid="75" name="x1ye=73">
    <vt:lpwstr>XRJM+ztBxQfSNiluG05I802Rz9w6EOScK12fQv9BHrRg/fIemKtKBqddgbfyUndNa77tkfhWhCzpBAiRpJcLIeqSuzwVbokCTHcoc5EsH3B7en/P3dui0jVfc8I0adUxWQofjNrLIU9hFG7bno/bC/6R9BLNg9h2FC4C+rXRlps+Z+BZBOKUIhbjMYnHPGsWA9edYqelQskUiOcUwfE6QQiEYi4Dkwh2PyvtJL0s6WKVFyCJNmoBf0ki8hKVXwh</vt:lpwstr>
  </property>
  <property fmtid="{D5CDD505-2E9C-101B-9397-08002B2CF9AE}" pid="76" name="x1ye=74">
    <vt:lpwstr>S7N+GYQNrxzb69tyI0CjJex578OJv51IIYoFm2wLjDTv9+yeXim1Yb0GkpxhjBq688I30XIrcn6q1+QCCPher1EDCCUOSxEUr9KpPPUK3DZ9rPwtdAbt14wbWl2oNffsC+1kBd5i7iWb6H+Fsl2mnZ48dZOoVrVx3PaYUoJURadnzfDy81j6YjOSLQOjyKc1z0pofDlxOofF7vpV/m8KnXFggBeVtVXYM5XELlQfWnInC86L8FXL6BJG9rv039K</vt:lpwstr>
  </property>
  <property fmtid="{D5CDD505-2E9C-101B-9397-08002B2CF9AE}" pid="77" name="x1ye=75">
    <vt:lpwstr>fpEp97dptxfSW25ERt6BYPZnNdTCw3ErMnsSy+PtPm03JfZ0ufE/3mnx0K9Iqyu3+5ATNJmGC7F7dLgbVp856uOkXmS9uzWEUQV4UhK0YWUaiiY7DVrT2VmFWwHxSDX/4RPaQKycgA7aYXBUbw99twX6vg7mSRf+PiWUdIWbDlhX2Z+yOe5QwWPeiE8boWtIMuC29TGMNwExdiAvpHzqs742ajcLAJUMgH7Nr9R2CYdn2PXXM2j7uYmxE/y0wIx</vt:lpwstr>
  </property>
  <property fmtid="{D5CDD505-2E9C-101B-9397-08002B2CF9AE}" pid="78" name="x1ye=76">
    <vt:lpwstr>q2tTWYx5Fl8ER4wa5MKTkxgMUhsobeQ5lq8hdi3xQiLdwyOqe8suZSgVE7TpUdS+h2RFiVDKtdqmPVFAeFM/DV8C1GtOsZTfGYZvCXMeJcvDg4yAabBj5LAI6JUsOtQXw4O9CpmqU37pteAF0bin5w2bvuD4sNx3RxKf2Byj+zk4Sshg99nBhSkpTDuyOTdUKt5yZ5r14iV5H9ATufvUjlf3UlVrQQtUc0fAdAYk9NNkpOE8KBj6+WzwySE9KY+</vt:lpwstr>
  </property>
  <property fmtid="{D5CDD505-2E9C-101B-9397-08002B2CF9AE}" pid="79" name="x1ye=77">
    <vt:lpwstr>fbCrj5hH63QQkxLNnhi1wBkde2ZyyZNRKLje2gGkIjS9zAsNzNXu8QFsWxVAK1wN1WTftSkJRKAeLoGsutUIPM/jtaZ/gF2Blrh8RN302QwG7jPxFdETX8+cug6T7dfeeeY2HwZCjQK/U8nYupOBIHtEAgnzrGjqcZ2I102iKmV6JFDZP30B/0zZ7uJaBB9Io5Ma+DaOACiwoA2l0+N6g8X51ONZTRne1Y0AKP+vVb5fEKwmp2E+5LK4z+EGxEf</vt:lpwstr>
  </property>
  <property fmtid="{D5CDD505-2E9C-101B-9397-08002B2CF9AE}" pid="80" name="x1ye=78">
    <vt:lpwstr>gyhzxdxu1HE6+sgj72xolgX+7PWqdcupvDIhx4Y6CW5YEU0NQrU/0svyDO/rJ05WSHb/HMFzPvktC5M/GAwRjMZgYMPA13zveLylPl/bR3OEz1wsvXbaV1P/0WoySwpzzeObl5/T2+UG9ijmkJoDr0J4fmLesAU2zPzzexfXfMm6/cRkI0OvG9TvQnXoMD8Xfe65yz3r259eOFasVJ+RUSv0WydEhJ+uxIBHo8QlOD+DL4ZSQyzSjX77IQNvEn0</vt:lpwstr>
  </property>
  <property fmtid="{D5CDD505-2E9C-101B-9397-08002B2CF9AE}" pid="81" name="x1ye=79">
    <vt:lpwstr>iaqiQYhtqO7+vb4QGTXY6chOEGrHjAd4mXRNTbjOphgR1UyDhgiCGb5CIGre0cjQVO0AIujchnSEGkigksGaAPumLHYTb/b0MI4JHv8s6PJi/HA+k9TwZf9WX7sMcgguObKVfIIu9Lv1PEcreTOdhmSTra9SntceJGfT8LheIc9j0cOhvisACl21W09iDaJb5/5I0cb+u0HG8eyi4GJVhs2j2l8T8JAz1q8LzeinEP+GoR6kNrfyPNrZXxm8vPP</vt:lpwstr>
  </property>
  <property fmtid="{D5CDD505-2E9C-101B-9397-08002B2CF9AE}" pid="82" name="x1ye=8">
    <vt:lpwstr>5+qiZ2K+hzLKOW7KQxbt1GbKhrH89ic0IMTdJ1wNj36/h/DYZZQOzTX9j4spKsqC6qiaBE2imVdJ4I1/v4brywezTlbyRltaUxSSCdL6mp+TjBJIag41o9rYidHFJiuLgiBsFLVngLh1eMXLlCqfvTNTeTbh2O5G9lfcM4dPWW51m4GMZ/Qsga25tUdxRBu90zUdgwDNvroG1C8Yf3hvVVRQDzTd5GwOYT9jiohWRlVEDr3qeVgEBtKaW8SfJKX</vt:lpwstr>
  </property>
  <property fmtid="{D5CDD505-2E9C-101B-9397-08002B2CF9AE}" pid="83" name="x1ye=80">
    <vt:lpwstr>e6CPsCfqBZtl7fYe+dcyWy8EQR11nC3O+ARlzORmMHZtyjjLpP3GK8g7AHN86degKd5ZBqxp6ozY6VDAKeLktiucpNWvPnp1g3soOA9RaFy7ASoPJbBIusNM0g51RMU3w4ufXstFafPJjsrPi+qXDBWP63cpHM4H2o5Q2Bw8oqute8jAD4r6+gVDP4jnTNgeb6kHc57Je+ih1D6n5QiwbsNy1XMjbA8jGMAWHH8yCjOBxImMzBDmmG9dX9R8ieO</vt:lpwstr>
  </property>
  <property fmtid="{D5CDD505-2E9C-101B-9397-08002B2CF9AE}" pid="84" name="x1ye=81">
    <vt:lpwstr>DUX8dRfUQPIlb7N1V6sK+rhJKjsP5wY8O62jN8ZKMMy9Ev8/74+a4genCBnIOjFRozgyyxkvEphya2a/i5MVKbRJ/FDnR4lMVqlbdoKGLlO5r9NiisZ0xSFSMpEcBP7T9uebunjE8UtmH5rsgLprZExi/kKB33G5Pou8cL+rrzT8hgLVAv1JMVcHKJQP2YHpyrCeRdOzwCLjWXWHVxAoQb9oIgtFkTF/0Woio6knZ1rp75KQGcL5UfzqnIyeJa6</vt:lpwstr>
  </property>
  <property fmtid="{D5CDD505-2E9C-101B-9397-08002B2CF9AE}" pid="85" name="x1ye=82">
    <vt:lpwstr>BitDemh5j94WDK8X0h5uOyXvhlDMPx5xBOkZ0J723aDXrKa5QMkDuAfUtYeZlYVcADvkGWUQdRjA883s7SdY1aQOmXNWSJ+yTOjbLFIEVCuhWPAAkwpQgMB97cD/6flbFIqtHYb3WHzE7SRkbAyqtcA07zjdl6R291ByWrt9Q3dLzZjpfAlrJAkj8+T1HaX89eFenHx4hL7Fw0jnSXHNZLpj10jvZ4P1NA56HgCyiyEwKVQ7xEVOn2iwlbZ/fBz</vt:lpwstr>
  </property>
  <property fmtid="{D5CDD505-2E9C-101B-9397-08002B2CF9AE}" pid="86" name="x1ye=83">
    <vt:lpwstr>zIYbY15wwBaWK7ML1frya4noYKnHVzjt6FhrAgzwO8TZw+trSyaGqtv1isi6ppwBlS+5isRa5f9dJMdOSUg+KlSDEQF8CnewG0KtEpUIFU9jpB7zXHTquTlG0KEBmO/fvggqFdb17gLMX4oX4PexmxS6CddBBU5ClLb0y/RwvXvVi7rYqhAucZ8tJ6bAaFXH1vDRNsCuDqMvaX7gI+kuTPM1jmmU4wRwpXWvY+CaCLAHe7ZdPJwnWmSIeG0MhNJ</vt:lpwstr>
  </property>
  <property fmtid="{D5CDD505-2E9C-101B-9397-08002B2CF9AE}" pid="87" name="x1ye=84">
    <vt:lpwstr>sjYwLYBngZ6Hz6FcxWGhK5YXTjQkNzaU8eTEzhMeVgRjl54XAgCtD39RQl/BpaZ7rsHxttpIt8uMOgc6aXYAFIAKVPSvI1w+pAv6tmOIRSwqEzHhPTXqq141fiip6IuZGZzH74NawaPmcwF8U/pYjiY3+UNM7j2Qa8B2nazp17DdDkDBLA2pcgwBtpPmD7h8xzuoqVhHe76ZuwYYtY3vwDnyAi6oRIDHn8yilsUEtcvzXRn6vxqNP8PF0aIBiWj</vt:lpwstr>
  </property>
  <property fmtid="{D5CDD505-2E9C-101B-9397-08002B2CF9AE}" pid="88" name="x1ye=85">
    <vt:lpwstr>uIczn26WxZm32AZxsmNnxvcB6p2aXZMj5LPvbwADd9owtUQ8DcWhkM2hCZk7n5N6CwlTSCvKEoy9I5NFS0/oLPjOwSL8CPeySDnTqxFtB1ikIDkLTJjs+u0Z1LgSBBv5VnHLIPa9oZ1R305r4qpZI+HIiZGgmtuU7Z6lITr4mtCe/2pphJ3l0xovqshmfNzsMcj83RCFCDZTmNm1RjZl2G5XzfVIAbecVGHiIuaSQxIRtxDxnfrXcIqAkAnQIRZ</vt:lpwstr>
  </property>
  <property fmtid="{D5CDD505-2E9C-101B-9397-08002B2CF9AE}" pid="89" name="x1ye=86">
    <vt:lpwstr>27kYhOL+N7uccvhrmZGitll0Vx8UefXqXDD+rJBPQhNn1dm2aVgm6o294JBKzRvufgR1ArdyxvtrCnJrVWcoTccwmU2Pwyp5f3puUED3xKJNxUzRaolR7gh6CZvq0vyVBYwoJqoNhYUC1d1faR1pWuVydky3L52EpWoRjKUNg5T+EoBslNVE8XB0N10j8nJLgE9K7mUXXh1F2ED8d8/DfZ8oKk9XHu3HjfXtszKGR8eID/tjGFXfZpjYoRtTo9V</vt:lpwstr>
  </property>
  <property fmtid="{D5CDD505-2E9C-101B-9397-08002B2CF9AE}" pid="90" name="x1ye=87">
    <vt:lpwstr>YtCnJrljYUnL1iMIkRn72QmAEZpP1QvenItRRCbReYb9p8ehyc2HeNmPRZCMO8YxpkmGMe2q5aXCZP7tSDZmApBQIdwlZpdZap2pns3w9f5HspYPA2aYGNRDVVPVt8JPx7L+mkAiPLDLcv2EJ8FzM9YsJX6yUGXdoFD51W5rat2dxyBhpa297JSfYZnw5CAi6rzvQbX9yH0Wv9QSt0z37li13vKGirpCa7PzbSijIYimUiHisCKFIrcSeRtQPxq</vt:lpwstr>
  </property>
  <property fmtid="{D5CDD505-2E9C-101B-9397-08002B2CF9AE}" pid="91" name="x1ye=88">
    <vt:lpwstr>SggrSGp2jnlrvq0WeQ92A/xS+j+y48HSLjM7F8VzhKmwuKe/fqaz07viks72yv9UuTkyh2fz6gTI9+z0Di15xv3s51wFd9LUPjrVOfq01Q1SMhLRHoMLzmuK1FvF+8E5eJ9Vfx9QG6QstoJvwbf3M4WF5pd8apncfCfWrHF91NkvqJOP2EBGmDgoYQNEV52U+rX1eUuNi19AUypH/hCDtaIgwZx6vXxDAECWdzoa3I9Z76O09V8hpMw1LEuxmJS</vt:lpwstr>
  </property>
  <property fmtid="{D5CDD505-2E9C-101B-9397-08002B2CF9AE}" pid="92" name="x1ye=89">
    <vt:lpwstr>SrB3y41G+OL8HzNJyg7EdYmDcvwkI5PfmzGE/oFAik8YjRFYdCuSrYzDSlMTxhRK9T5dnrtUInsIis6cGToZig7rAvaa7K4tnBmcRiObzvXsXnJ+i7DORWOhjV2ubNBpj4hC9Ar8KAI9WAsAOjzUDFIBRJLgi2omKQuT22q+P4eIiDlKeH68+xe7whmuc0ZXA6LGOUtDemjNvbmG0nW4Q30ULWdGsJIdZ82r8QFVML0ggPOQsyEpWbyga42l5pb</vt:lpwstr>
  </property>
  <property fmtid="{D5CDD505-2E9C-101B-9397-08002B2CF9AE}" pid="93" name="x1ye=9">
    <vt:lpwstr>8F29uQsFfrFoznF+IlE0eTA648ZZfj94xorZlWJhhvNfApKhM9mZq+YDGpMoyX2r9yibGWtG0EaAT2SQIO8FQmJvEkt9TdR1YE6ZnM/sb2iJdOtcqAuaT1c9fpnpKrQ8FZ/bacR6Ms+NkxeKGLlf/3YXWj/tYnqV40OCKe7GiPp9v6/iQvlRHC9MhG9tE0bKgtP9+aHhF1QUqUxhguRkICiRmKX57bbjq7xJgqpg9U5LNfZthh+ADIf7wiPzrC2</vt:lpwstr>
  </property>
  <property fmtid="{D5CDD505-2E9C-101B-9397-08002B2CF9AE}" pid="94" name="x1ye=90">
    <vt:lpwstr>UKXXxLMawAkYuZ8pQDk03pcAAbzM7jvCoceTEuPnn3uqSiG7iYmlvPr8cxwvGR16JhPHaZo5uKRMS9i7GZf5ts4LmtqcDfpoYVtIkFwSXetGzuTpO5qB/O0mB8o3ksIW/NvubeVTijliPZtXt9i9n+UkBDMpy9T7vB3WJqb0nyB7J5LJfgbzEX2dAcqzyVuOTHcS4TmYieH0GSu0smeHtTnx42eRPN90KZMqA9lfKrgZ46VfnkRORiXv1SqC/EA</vt:lpwstr>
  </property>
  <property fmtid="{D5CDD505-2E9C-101B-9397-08002B2CF9AE}" pid="95" name="x1ye=91">
    <vt:lpwstr>fs3R1glAfNz/d5HjyfM6Vc1b8CZ7iTYi5vQFTwl/SbSBvWxy/iod7fwEHSex/jv3r5Ae38DU1oakwbk2rOoK4skkiF5mNTh4QTtBoLplFzP8AAa/1FVea39786DgjBK7l1r8wK8s3FGbDiiXUzesnL4FCeSqaxEPuyTbS+mJidOkh3A4hM6UFNXP36M1fri4IQAnM9lKi2Bdm60n19dnOGtRk4+Fb3Lp0N8icDl8BPezUH8sB/cr3IXMQxG0QGw</vt:lpwstr>
  </property>
  <property fmtid="{D5CDD505-2E9C-101B-9397-08002B2CF9AE}" pid="96" name="x1ye=92">
    <vt:lpwstr>mv6Sx2AI2PXR95wkycId10kY+F7K/DqG2PETo8i9/OR4Ue5Qf+o67vhqwE5oyejgq+3LC+N9sYDZ9gmdpcWzR8Mas7cLFaGG2oNiJQ7z6zi3FRFs5TbJ9A8wXslLvSA2jlYBjzFxhczCG4ff8Xl5xkJ7WXQnDDhO9k541es/uNIItxZ2S6hYeVELv8pPgFQBgrnGFvjGFRx/BlPaF1LOPypTw8q1lg4GqSv7UJ+vufB0lh3pN01nzIv6wU4f82g</vt:lpwstr>
  </property>
  <property fmtid="{D5CDD505-2E9C-101B-9397-08002B2CF9AE}" pid="97" name="x1ye=93">
    <vt:lpwstr>JhiUbRUFcJHszLz7JiFrlvORP7txemYXo3gL4zKlqXTRgS+/Pcn8rK+4zSkNnWr34xgojPJkyktoR4t98AFRgI0DETtforU9U64qw2JuWnrmMiaoZXeYtUwG8xiptoGeIEtUEHoOVpfLS4pVlX0zYCRs0Dfgy5TbAJWaGdunhwqjV5QVMgr8JS5DIVE1rabGCEec/yea7xqp1yDN8uN6NStOzieR5aLEhoT4u1vvndmog5ex04yIuDVrQ3UZQ7O</vt:lpwstr>
  </property>
  <property fmtid="{D5CDD505-2E9C-101B-9397-08002B2CF9AE}" pid="98" name="x1ye=94">
    <vt:lpwstr>QBhOyVlz8UbPWQ3mGrWmCv+8n9Ut/rdoxfTzyYfhm8NGuNp2vYk5OBL9spVvESwllxU/riadXTzST0IJRHhiHEjVRjCD+lNDKqupWpQ8QgX5DM0SkC3Ay1T6tVe2bjHqvzjmnz5rOHWfMQBruId/w2rMWiLe+cRhHSFpwBuAdUDH84PdZ+lHee+4+g39QUEsAHk7M8IH9+0FgNlWuRZUmAa/OxTU3zN5/6n/taSKJPZ7y61hqSuzTRchM2nmMYU</vt:lpwstr>
  </property>
  <property fmtid="{D5CDD505-2E9C-101B-9397-08002B2CF9AE}" pid="99" name="x1ye=95">
    <vt:lpwstr>12qW3J7VCfNRQ/yQA+KQj7Ls2VZD1fFoKcl24smOQtwR7zEd0v8x/mj7brza9bBW9XMr0n8Nwf2eENMfknNcqNLIvjSt00mRCjoLtvqlaA7BJeC+V84JmQaNxuEVOfxxknse8F6ZnJXCVJXb4lpG20EqNx3mgxP/E1Ka8tfk4k5zTeueqNw0yC6f45icKPRFHqn4D/5+r4MDGxHbExUTCcXcRPvDA7Rof0wEyLYXMlp9EyB88f9F4VVn3110VMJ</vt:lpwstr>
  </property>
  <property fmtid="{D5CDD505-2E9C-101B-9397-08002B2CF9AE}" pid="100" name="x1ye=96">
    <vt:lpwstr>3rMbsl3dkQRhImYv1XHNRl4ISDl2o7dquSoa0T1GpW5TPtNxomdTW0sC7Y6k8kokqeQDK40XcR11PeKR6i66d7UdiLL0myKmgK4GZtQYVazL2l2oJFSbu6ND/fSn3yop37dKojpJL9o4Lq1Xs6iZ81WjgUtJ1TpJ1TIlr92eY4z0jGPLtt7b6EPWtrpdEKL1ThK8O1xz+SuDJ6WVfg/tYVBECa/ySRHNLvMyiz94aufK2EHax38oRcWQussPQ1C</vt:lpwstr>
  </property>
  <property fmtid="{D5CDD505-2E9C-101B-9397-08002B2CF9AE}" pid="101" name="x1ye=97">
    <vt:lpwstr>25dEUI+dPJNHHuewug8yeCzl92F9f3G8U6hZ7VOUh+YeNsSQtR3A7TDzeNTmHZZBV10qpdRQJH8sniVKUMKm1WKPgpx/OmrO1ZL7r5cUhXBiCVl9MNaQt10maGFoaqKYLwlOnQP0gAk3eq5yy56n8f+Srerspsnna2Ne2k5waquOsb117tycLtoNLqu9MrsPlI2QX2GD5GV/WVWSLVZgxYa335iwmi7PBo+eXLjq3Fb/CtjqXTdW6QLEgWL9b5q</vt:lpwstr>
  </property>
  <property fmtid="{D5CDD505-2E9C-101B-9397-08002B2CF9AE}" pid="102" name="x1ye=98">
    <vt:lpwstr>bcH4ue302h6gkJgA6PQLVmH+rbUxdIGpaKoTu58hYZpB5c3DWf9X9CoEQTNvj3VH1PbQtWw1JTnxF+vLPnmcmWUrl+/S/yKV0zwFzLbfCG1OzSzaEhHBmlu09Mwa0T+mYwbnXVJi5dOmrXclFBuqyLNVO8NcNtSf7tw/rICfHLghcbZepqO15Yg6DuZ6mShmYjo66dUkRoAk58jJWIzHbYtaCawfTyQSVjsZwPHteNmwTqKTvdA9QiZcP0mdtk+</vt:lpwstr>
  </property>
  <property fmtid="{D5CDD505-2E9C-101B-9397-08002B2CF9AE}" pid="103" name="x1ye=99">
    <vt:lpwstr>vdC0ByKxRu2sly7NvhKamasCmtrmZejXoFzyI2qYiMF80NeFDgWqe5tW1ewcMdXSOIRH37zWj+wuYbkbHI0tjDHp2keKtY4Mu+LmQtQFfiU7XJ2ArfRxlx01UNyJcEhWO+6OHEmb0jfbTNZvZ4ZpjvWfqtB/mVBvX4X627Asc5eaIJZoazE76b/AePiel2CAdZ2jQu0oEkjGWZjn7/fLqNBCvkGisad/HskqVacE7+DqXAY3EEuFm3xW2RjBUua</vt:lpwstr>
  </property>
</Properties>
</file>